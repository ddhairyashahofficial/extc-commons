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205" w:tblpY="51"/>
        <w:tblW w:w="98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2323"/>
        <w:gridCol w:w="4395"/>
        <w:gridCol w:w="1701"/>
        <w:gridCol w:w="1417"/>
      </w:tblGrid>
      <w:tr w:rsidR="001A1231" w:rsidRPr="000A3CCC" w14:paraId="2D3415C9" w14:textId="77777777" w:rsidTr="00A25C5E">
        <w:tc>
          <w:tcPr>
            <w:tcW w:w="2323" w:type="dxa"/>
            <w:shd w:val="clear" w:color="auto" w:fill="auto"/>
            <w:vAlign w:val="center"/>
          </w:tcPr>
          <w:p w14:paraId="6757C885" w14:textId="42BA7C09" w:rsidR="001A1231" w:rsidRPr="002915D6" w:rsidRDefault="001A1231" w:rsidP="001A1231">
            <w:pPr>
              <w:pStyle w:val="TableContents"/>
              <w:spacing w:after="0"/>
              <w:jc w:val="both"/>
              <w:rPr>
                <w:rFonts w:ascii="Times New Roman" w:hAnsi="Times New Roman" w:cs="Times New Roman"/>
                <w:b/>
                <w:color w:val="BC202E"/>
                <w:sz w:val="24"/>
                <w:szCs w:val="24"/>
              </w:rPr>
            </w:pPr>
            <w:r>
              <w:rPr>
                <w:rFonts w:ascii="Times New Roman" w:hAnsi="Times New Roman" w:cs="Times New Roman"/>
                <w:b/>
                <w:color w:val="BC202E"/>
                <w:sz w:val="24"/>
                <w:szCs w:val="24"/>
              </w:rPr>
              <w:t>Course Name:</w:t>
            </w:r>
          </w:p>
        </w:tc>
        <w:tc>
          <w:tcPr>
            <w:tcW w:w="4395" w:type="dxa"/>
            <w:shd w:val="clear" w:color="auto" w:fill="auto"/>
            <w:vAlign w:val="center"/>
          </w:tcPr>
          <w:p w14:paraId="42AE816B" w14:textId="2B75B1AE" w:rsidR="005652AB" w:rsidRPr="005652AB" w:rsidRDefault="008E406E" w:rsidP="005652AB">
            <w:pPr>
              <w:pBdr>
                <w:top w:val="nil"/>
                <w:left w:val="nil"/>
                <w:bottom w:val="nil"/>
                <w:right w:val="nil"/>
                <w:between w:val="nil"/>
              </w:pBdr>
              <w:rPr>
                <w:b/>
                <w:color w:val="000000"/>
                <w:lang w:val="en-US"/>
              </w:rPr>
            </w:pPr>
            <w:r>
              <w:rPr>
                <w:b/>
              </w:rPr>
              <w:t>B</w:t>
            </w:r>
            <w:r w:rsidR="00B110B4">
              <w:rPr>
                <w:b/>
              </w:rPr>
              <w:t>EE</w:t>
            </w:r>
            <w:r w:rsidR="00C02772">
              <w:rPr>
                <w:b/>
              </w:rPr>
              <w:t>L</w:t>
            </w:r>
            <w:r w:rsidR="005652AB" w:rsidRPr="005652AB">
              <w:rPr>
                <w:b/>
                <w:color w:val="000000"/>
                <w:lang w:val="en-US"/>
              </w:rPr>
              <w:t xml:space="preserve"> Basic of Electrical Engineering Laboratory</w:t>
            </w:r>
          </w:p>
          <w:p w14:paraId="2DB48B48" w14:textId="3BA7B273" w:rsidR="001A1231" w:rsidRPr="003B204E" w:rsidRDefault="005652AB" w:rsidP="005652AB">
            <w:pPr>
              <w:pStyle w:val="TableContents"/>
              <w:spacing w:after="0"/>
              <w:rPr>
                <w:rFonts w:ascii="Times New Roman" w:hAnsi="Times New Roman" w:cs="Times New Roman"/>
                <w:b/>
                <w:sz w:val="24"/>
                <w:szCs w:val="24"/>
              </w:rPr>
            </w:pPr>
            <w:r w:rsidRPr="005652AB">
              <w:rPr>
                <w:rFonts w:ascii="Times New Roman" w:eastAsia="Times New Roman" w:hAnsi="Times New Roman" w:cs="Times New Roman"/>
                <w:b/>
                <w:color w:val="C00000"/>
                <w:sz w:val="24"/>
                <w:szCs w:val="24"/>
                <w:lang w:val="en-US" w:eastAsia="en-IN"/>
              </w:rPr>
              <w:t>316U06L102</w:t>
            </w:r>
          </w:p>
        </w:tc>
        <w:tc>
          <w:tcPr>
            <w:tcW w:w="1701" w:type="dxa"/>
            <w:shd w:val="clear" w:color="auto" w:fill="auto"/>
            <w:vAlign w:val="center"/>
          </w:tcPr>
          <w:p w14:paraId="02501164" w14:textId="63DBF46A" w:rsidR="001A1231" w:rsidRPr="002915D6" w:rsidRDefault="001A1231" w:rsidP="001A1231">
            <w:pPr>
              <w:pStyle w:val="TableContents"/>
              <w:spacing w:after="0"/>
              <w:rPr>
                <w:rFonts w:ascii="Times New Roman" w:hAnsi="Times New Roman" w:cs="Times New Roman"/>
                <w:b/>
                <w:color w:val="BC202E"/>
                <w:sz w:val="24"/>
                <w:szCs w:val="24"/>
              </w:rPr>
            </w:pPr>
            <w:r>
              <w:rPr>
                <w:rFonts w:ascii="Times New Roman" w:hAnsi="Times New Roman" w:cs="Times New Roman"/>
                <w:b/>
                <w:color w:val="BC202E"/>
                <w:sz w:val="24"/>
                <w:szCs w:val="24"/>
              </w:rPr>
              <w:t>Semester:</w:t>
            </w:r>
          </w:p>
        </w:tc>
        <w:tc>
          <w:tcPr>
            <w:tcW w:w="1417" w:type="dxa"/>
            <w:vAlign w:val="center"/>
          </w:tcPr>
          <w:p w14:paraId="54B7E0B3" w14:textId="58BF4FAC" w:rsidR="001A1231" w:rsidRPr="003B204E" w:rsidRDefault="00B110B4" w:rsidP="001A1231">
            <w:pPr>
              <w:pStyle w:val="TableContents"/>
              <w:spacing w:after="0"/>
              <w:rPr>
                <w:rFonts w:ascii="Times New Roman" w:hAnsi="Times New Roman" w:cs="Times New Roman"/>
                <w:b/>
                <w:sz w:val="24"/>
                <w:szCs w:val="24"/>
              </w:rPr>
            </w:pPr>
            <w:r>
              <w:rPr>
                <w:rFonts w:ascii="Times New Roman" w:hAnsi="Times New Roman" w:cs="Times New Roman"/>
                <w:b/>
                <w:sz w:val="24"/>
                <w:szCs w:val="24"/>
              </w:rPr>
              <w:t>I</w:t>
            </w:r>
          </w:p>
        </w:tc>
      </w:tr>
      <w:tr w:rsidR="001A1231" w:rsidRPr="000A3CCC" w14:paraId="2754066B" w14:textId="77777777" w:rsidTr="00A25C5E">
        <w:tc>
          <w:tcPr>
            <w:tcW w:w="2323" w:type="dxa"/>
            <w:shd w:val="clear" w:color="auto" w:fill="auto"/>
            <w:vAlign w:val="center"/>
          </w:tcPr>
          <w:p w14:paraId="423499EF" w14:textId="481AAF0E" w:rsidR="001A1231" w:rsidRPr="002915D6" w:rsidRDefault="001A1231" w:rsidP="001A1231">
            <w:pPr>
              <w:pStyle w:val="TableContents"/>
              <w:spacing w:after="0"/>
              <w:jc w:val="both"/>
              <w:rPr>
                <w:rFonts w:ascii="Times New Roman" w:hAnsi="Times New Roman" w:cs="Times New Roman"/>
                <w:b/>
                <w:color w:val="BC202E"/>
                <w:sz w:val="24"/>
                <w:szCs w:val="24"/>
              </w:rPr>
            </w:pPr>
            <w:r>
              <w:rPr>
                <w:rFonts w:ascii="Times New Roman" w:hAnsi="Times New Roman" w:cs="Times New Roman"/>
                <w:b/>
                <w:color w:val="BC202E"/>
                <w:sz w:val="24"/>
                <w:szCs w:val="24"/>
              </w:rPr>
              <w:t>Date of Performance:</w:t>
            </w:r>
          </w:p>
        </w:tc>
        <w:tc>
          <w:tcPr>
            <w:tcW w:w="4395" w:type="dxa"/>
            <w:shd w:val="clear" w:color="auto" w:fill="auto"/>
            <w:vAlign w:val="center"/>
          </w:tcPr>
          <w:p w14:paraId="77023E76" w14:textId="6F4A17A0" w:rsidR="001A1231" w:rsidRPr="003B204E" w:rsidRDefault="00C02772" w:rsidP="001A1231">
            <w:pPr>
              <w:pStyle w:val="TableContents"/>
              <w:spacing w:after="0"/>
              <w:rPr>
                <w:rFonts w:ascii="Times New Roman" w:hAnsi="Times New Roman" w:cs="Times New Roman"/>
                <w:b/>
                <w:sz w:val="24"/>
                <w:szCs w:val="24"/>
              </w:rPr>
            </w:pPr>
            <w:r>
              <w:rPr>
                <w:rFonts w:ascii="Times New Roman" w:hAnsi="Times New Roman" w:cs="Times New Roman"/>
                <w:b/>
                <w:sz w:val="24"/>
                <w:szCs w:val="24"/>
              </w:rPr>
              <w:t xml:space="preserve">    /    /20--</w:t>
            </w:r>
          </w:p>
        </w:tc>
        <w:tc>
          <w:tcPr>
            <w:tcW w:w="1701" w:type="dxa"/>
            <w:shd w:val="clear" w:color="auto" w:fill="auto"/>
            <w:vAlign w:val="center"/>
          </w:tcPr>
          <w:p w14:paraId="2C233080" w14:textId="19A180EE" w:rsidR="001A1231" w:rsidRPr="002915D6" w:rsidRDefault="001A1231" w:rsidP="001A1231">
            <w:pPr>
              <w:pStyle w:val="TableContents"/>
              <w:spacing w:after="0"/>
              <w:jc w:val="both"/>
              <w:rPr>
                <w:rFonts w:ascii="Times New Roman" w:hAnsi="Times New Roman" w:cs="Times New Roman"/>
                <w:b/>
                <w:color w:val="BC202E"/>
                <w:sz w:val="24"/>
                <w:szCs w:val="24"/>
              </w:rPr>
            </w:pPr>
            <w:r>
              <w:rPr>
                <w:rFonts w:ascii="Times New Roman" w:hAnsi="Times New Roman" w:cs="Times New Roman"/>
                <w:b/>
                <w:color w:val="BC202E"/>
                <w:sz w:val="24"/>
                <w:szCs w:val="24"/>
              </w:rPr>
              <w:t>Batch No:</w:t>
            </w:r>
          </w:p>
        </w:tc>
        <w:tc>
          <w:tcPr>
            <w:tcW w:w="1417" w:type="dxa"/>
            <w:vAlign w:val="center"/>
          </w:tcPr>
          <w:p w14:paraId="5D086D40" w14:textId="729E8531" w:rsidR="001A1231" w:rsidRPr="003B204E" w:rsidRDefault="001A1231" w:rsidP="001A1231">
            <w:pPr>
              <w:pStyle w:val="TableContents"/>
              <w:spacing w:after="0"/>
              <w:rPr>
                <w:rFonts w:ascii="Times New Roman" w:hAnsi="Times New Roman" w:cs="Times New Roman"/>
                <w:b/>
                <w:sz w:val="24"/>
                <w:szCs w:val="24"/>
              </w:rPr>
            </w:pPr>
          </w:p>
        </w:tc>
      </w:tr>
      <w:tr w:rsidR="001A1231" w:rsidRPr="000A3CCC" w14:paraId="54A161E2" w14:textId="77777777" w:rsidTr="00A25C5E">
        <w:tc>
          <w:tcPr>
            <w:tcW w:w="2323" w:type="dxa"/>
            <w:shd w:val="clear" w:color="auto" w:fill="auto"/>
            <w:vAlign w:val="center"/>
          </w:tcPr>
          <w:p w14:paraId="5D870C5D" w14:textId="1F73FC2B" w:rsidR="001A1231" w:rsidRDefault="00A93B97" w:rsidP="001A1231">
            <w:pPr>
              <w:pStyle w:val="TableContents"/>
              <w:spacing w:after="0"/>
              <w:jc w:val="both"/>
              <w:rPr>
                <w:rFonts w:ascii="Times New Roman" w:hAnsi="Times New Roman" w:cs="Times New Roman"/>
                <w:b/>
                <w:color w:val="BC202E"/>
                <w:sz w:val="24"/>
                <w:szCs w:val="24"/>
              </w:rPr>
            </w:pPr>
            <w:r>
              <w:rPr>
                <w:rFonts w:ascii="Times New Roman" w:hAnsi="Times New Roman" w:cs="Times New Roman"/>
                <w:b/>
                <w:color w:val="BC202E"/>
                <w:sz w:val="24"/>
                <w:szCs w:val="24"/>
              </w:rPr>
              <w:t>Student</w:t>
            </w:r>
            <w:r w:rsidR="001A1231">
              <w:rPr>
                <w:rFonts w:ascii="Times New Roman" w:hAnsi="Times New Roman" w:cs="Times New Roman"/>
                <w:b/>
                <w:color w:val="BC202E"/>
                <w:sz w:val="24"/>
                <w:szCs w:val="24"/>
              </w:rPr>
              <w:t xml:space="preserve"> Name:</w:t>
            </w:r>
          </w:p>
        </w:tc>
        <w:tc>
          <w:tcPr>
            <w:tcW w:w="4395" w:type="dxa"/>
            <w:shd w:val="clear" w:color="auto" w:fill="auto"/>
            <w:vAlign w:val="center"/>
          </w:tcPr>
          <w:p w14:paraId="20F22F4B" w14:textId="376E82DF" w:rsidR="001A1231" w:rsidRDefault="001A1231" w:rsidP="001A1231">
            <w:pPr>
              <w:pStyle w:val="TableContents"/>
              <w:spacing w:after="0"/>
              <w:rPr>
                <w:rFonts w:ascii="Times New Roman" w:hAnsi="Times New Roman" w:cs="Times New Roman"/>
                <w:b/>
                <w:sz w:val="24"/>
                <w:szCs w:val="24"/>
              </w:rPr>
            </w:pPr>
          </w:p>
        </w:tc>
        <w:tc>
          <w:tcPr>
            <w:tcW w:w="1701" w:type="dxa"/>
            <w:shd w:val="clear" w:color="auto" w:fill="auto"/>
            <w:vAlign w:val="center"/>
          </w:tcPr>
          <w:p w14:paraId="060D0C1E" w14:textId="27AEF37B" w:rsidR="001A1231" w:rsidRDefault="001A1231" w:rsidP="001A1231">
            <w:pPr>
              <w:pStyle w:val="TableContents"/>
              <w:spacing w:after="0"/>
              <w:jc w:val="both"/>
              <w:rPr>
                <w:rFonts w:ascii="Times New Roman" w:hAnsi="Times New Roman" w:cs="Times New Roman"/>
                <w:b/>
                <w:color w:val="BC202E"/>
                <w:sz w:val="24"/>
                <w:szCs w:val="24"/>
              </w:rPr>
            </w:pPr>
            <w:r>
              <w:rPr>
                <w:rFonts w:ascii="Times New Roman" w:hAnsi="Times New Roman" w:cs="Times New Roman"/>
                <w:b/>
                <w:color w:val="BC202E"/>
                <w:sz w:val="24"/>
                <w:szCs w:val="24"/>
              </w:rPr>
              <w:t>Roll No:</w:t>
            </w:r>
          </w:p>
        </w:tc>
        <w:tc>
          <w:tcPr>
            <w:tcW w:w="1417" w:type="dxa"/>
            <w:vAlign w:val="center"/>
          </w:tcPr>
          <w:p w14:paraId="3D969365" w14:textId="4668A602" w:rsidR="001A1231" w:rsidRDefault="001A1231" w:rsidP="001A1231">
            <w:pPr>
              <w:pStyle w:val="TableContents"/>
              <w:spacing w:after="0"/>
              <w:rPr>
                <w:rFonts w:ascii="Times New Roman" w:hAnsi="Times New Roman" w:cs="Times New Roman"/>
                <w:b/>
                <w:sz w:val="24"/>
                <w:szCs w:val="24"/>
              </w:rPr>
            </w:pPr>
          </w:p>
        </w:tc>
      </w:tr>
      <w:tr w:rsidR="001A1231" w:rsidRPr="000A3CCC" w14:paraId="0F1AD1C1" w14:textId="77777777" w:rsidTr="00A25C5E">
        <w:tc>
          <w:tcPr>
            <w:tcW w:w="2323" w:type="dxa"/>
            <w:shd w:val="clear" w:color="auto" w:fill="auto"/>
            <w:vAlign w:val="center"/>
          </w:tcPr>
          <w:p w14:paraId="4A82FFDC" w14:textId="1FAC1364" w:rsidR="001A1231" w:rsidRDefault="001A1231" w:rsidP="001A1231">
            <w:pPr>
              <w:pStyle w:val="TableContents"/>
              <w:spacing w:after="0"/>
              <w:jc w:val="both"/>
              <w:rPr>
                <w:rFonts w:ascii="Times New Roman" w:hAnsi="Times New Roman" w:cs="Times New Roman"/>
                <w:b/>
                <w:color w:val="BC202E"/>
                <w:sz w:val="24"/>
                <w:szCs w:val="24"/>
              </w:rPr>
            </w:pPr>
            <w:r>
              <w:rPr>
                <w:rFonts w:ascii="Times New Roman" w:hAnsi="Times New Roman" w:cs="Times New Roman"/>
                <w:b/>
                <w:color w:val="BC202E"/>
                <w:sz w:val="24"/>
                <w:szCs w:val="24"/>
              </w:rPr>
              <w:t>Faculty Sign &amp; Date:</w:t>
            </w:r>
          </w:p>
        </w:tc>
        <w:tc>
          <w:tcPr>
            <w:tcW w:w="4395" w:type="dxa"/>
            <w:shd w:val="clear" w:color="auto" w:fill="auto"/>
            <w:vAlign w:val="center"/>
          </w:tcPr>
          <w:p w14:paraId="1E9E88D8" w14:textId="77777777" w:rsidR="001A1231" w:rsidRDefault="001A1231" w:rsidP="001A1231">
            <w:pPr>
              <w:pStyle w:val="TableContents"/>
              <w:spacing w:after="0"/>
              <w:rPr>
                <w:rFonts w:ascii="Times New Roman" w:hAnsi="Times New Roman" w:cs="Times New Roman"/>
                <w:b/>
                <w:sz w:val="24"/>
                <w:szCs w:val="24"/>
              </w:rPr>
            </w:pPr>
          </w:p>
        </w:tc>
        <w:tc>
          <w:tcPr>
            <w:tcW w:w="1701" w:type="dxa"/>
            <w:shd w:val="clear" w:color="auto" w:fill="auto"/>
            <w:vAlign w:val="center"/>
          </w:tcPr>
          <w:p w14:paraId="42F48BDA" w14:textId="2770A677" w:rsidR="001A1231" w:rsidRDefault="001A1231" w:rsidP="001A1231">
            <w:pPr>
              <w:pStyle w:val="TableContents"/>
              <w:spacing w:after="0"/>
              <w:jc w:val="both"/>
              <w:rPr>
                <w:rFonts w:ascii="Times New Roman" w:hAnsi="Times New Roman" w:cs="Times New Roman"/>
                <w:b/>
                <w:color w:val="BC202E"/>
                <w:sz w:val="24"/>
                <w:szCs w:val="24"/>
              </w:rPr>
            </w:pPr>
            <w:r>
              <w:rPr>
                <w:rFonts w:ascii="Times New Roman" w:hAnsi="Times New Roman" w:cs="Times New Roman"/>
                <w:b/>
                <w:color w:val="BC202E"/>
                <w:sz w:val="24"/>
                <w:szCs w:val="24"/>
              </w:rPr>
              <w:t>Grade/Marks:</w:t>
            </w:r>
          </w:p>
        </w:tc>
        <w:tc>
          <w:tcPr>
            <w:tcW w:w="1417" w:type="dxa"/>
            <w:vAlign w:val="center"/>
          </w:tcPr>
          <w:p w14:paraId="3AA60BAD" w14:textId="37B56249" w:rsidR="001A1231" w:rsidRDefault="001A1231" w:rsidP="001A1231">
            <w:pPr>
              <w:pStyle w:val="TableContents"/>
              <w:spacing w:after="0"/>
              <w:rPr>
                <w:rFonts w:ascii="Times New Roman" w:hAnsi="Times New Roman" w:cs="Times New Roman"/>
                <w:b/>
                <w:sz w:val="24"/>
                <w:szCs w:val="24"/>
              </w:rPr>
            </w:pPr>
          </w:p>
        </w:tc>
      </w:tr>
    </w:tbl>
    <w:p w14:paraId="4E34ECEC" w14:textId="77777777" w:rsidR="000B0D21" w:rsidRDefault="000B0D21">
      <w:pPr>
        <w:rPr>
          <w:b/>
          <w:sz w:val="28"/>
          <w:szCs w:val="28"/>
        </w:rPr>
      </w:pPr>
    </w:p>
    <w:p w14:paraId="5F72010F" w14:textId="77777777" w:rsidR="000B0D21" w:rsidRDefault="000B0D21">
      <w:pPr>
        <w:rPr>
          <w:b/>
          <w:sz w:val="28"/>
          <w:szCs w:val="28"/>
        </w:rPr>
      </w:pPr>
    </w:p>
    <w:p w14:paraId="578F912F" w14:textId="383ADFD1" w:rsidR="001F0663" w:rsidRDefault="001F0663" w:rsidP="001D6337">
      <w:pPr>
        <w:shd w:val="clear" w:color="auto" w:fill="FFFFFF"/>
        <w:spacing w:before="100" w:beforeAutospacing="1" w:after="100" w:afterAutospacing="1"/>
        <w:rPr>
          <w:b/>
          <w:sz w:val="28"/>
          <w:szCs w:val="28"/>
        </w:rPr>
      </w:pPr>
    </w:p>
    <w:p w14:paraId="36CA9472" w14:textId="77777777" w:rsidR="00A25C5E" w:rsidRDefault="00A25C5E" w:rsidP="00EE59A2">
      <w:pPr>
        <w:shd w:val="clear" w:color="auto" w:fill="FFFFFF"/>
        <w:ind w:left="-709"/>
        <w:jc w:val="center"/>
        <w:rPr>
          <w:b/>
          <w:color w:val="BC202E"/>
          <w:sz w:val="28"/>
          <w:szCs w:val="28"/>
        </w:rPr>
      </w:pPr>
    </w:p>
    <w:p w14:paraId="1B1D9844" w14:textId="77777777" w:rsidR="00AF16CB" w:rsidRDefault="00AF16CB" w:rsidP="00EE59A2">
      <w:pPr>
        <w:shd w:val="clear" w:color="auto" w:fill="FFFFFF"/>
        <w:ind w:left="-709"/>
        <w:jc w:val="center"/>
        <w:rPr>
          <w:b/>
          <w:color w:val="BC202E"/>
          <w:sz w:val="28"/>
          <w:szCs w:val="28"/>
        </w:rPr>
      </w:pPr>
    </w:p>
    <w:p w14:paraId="59672552" w14:textId="77777777" w:rsidR="00AF16CB" w:rsidRDefault="00AF16CB" w:rsidP="00EE59A2">
      <w:pPr>
        <w:shd w:val="clear" w:color="auto" w:fill="FFFFFF"/>
        <w:ind w:left="-709"/>
        <w:jc w:val="center"/>
        <w:rPr>
          <w:b/>
          <w:color w:val="BC202E"/>
          <w:sz w:val="28"/>
          <w:szCs w:val="28"/>
        </w:rPr>
      </w:pPr>
    </w:p>
    <w:p w14:paraId="650F929A" w14:textId="77777777" w:rsidR="00AF16CB" w:rsidRDefault="00AF16CB" w:rsidP="00EE59A2">
      <w:pPr>
        <w:shd w:val="clear" w:color="auto" w:fill="FFFFFF"/>
        <w:ind w:left="-709"/>
        <w:jc w:val="center"/>
        <w:rPr>
          <w:b/>
          <w:color w:val="BC202E"/>
          <w:sz w:val="28"/>
          <w:szCs w:val="28"/>
        </w:rPr>
      </w:pPr>
    </w:p>
    <w:p w14:paraId="33271B2C" w14:textId="202DE101" w:rsidR="00A25C5E" w:rsidRPr="00A25C5E" w:rsidRDefault="00DA3C84" w:rsidP="00EE59A2">
      <w:pPr>
        <w:shd w:val="clear" w:color="auto" w:fill="FFFFFF"/>
        <w:ind w:left="-709"/>
        <w:jc w:val="center"/>
        <w:rPr>
          <w:b/>
          <w:iCs/>
          <w:color w:val="BC202E"/>
          <w:sz w:val="20"/>
          <w:szCs w:val="20"/>
        </w:rPr>
      </w:pPr>
      <w:r>
        <w:rPr>
          <w:b/>
          <w:color w:val="BC202E"/>
          <w:sz w:val="28"/>
          <w:szCs w:val="28"/>
        </w:rPr>
        <w:t>No: 8</w:t>
      </w:r>
    </w:p>
    <w:p w14:paraId="7AFDFAFB" w14:textId="254E2C3A" w:rsidR="00343F39" w:rsidRPr="00343F39" w:rsidRDefault="00B77C01" w:rsidP="00343F39">
      <w:pPr>
        <w:pStyle w:val="TableParagraph"/>
        <w:ind w:left="105"/>
        <w:rPr>
          <w:color w:val="212121"/>
          <w:spacing w:val="-2"/>
          <w:sz w:val="24"/>
        </w:rPr>
      </w:pPr>
      <w:r>
        <w:rPr>
          <w:b/>
          <w:iCs/>
          <w:color w:val="BC202E"/>
          <w:sz w:val="28"/>
          <w:szCs w:val="28"/>
        </w:rPr>
        <w:t xml:space="preserve">           </w:t>
      </w:r>
      <w:bookmarkStart w:id="0" w:name="_GoBack"/>
      <w:bookmarkEnd w:id="0"/>
      <w:r w:rsidR="001D6337" w:rsidRPr="00EE59A2">
        <w:rPr>
          <w:b/>
          <w:iCs/>
          <w:color w:val="BC202E"/>
          <w:sz w:val="28"/>
          <w:szCs w:val="28"/>
        </w:rPr>
        <w:t>Title:</w:t>
      </w:r>
      <w:r w:rsidR="001D6337" w:rsidRPr="00EE59A2">
        <w:rPr>
          <w:b/>
          <w:iCs/>
          <w:sz w:val="28"/>
          <w:szCs w:val="28"/>
        </w:rPr>
        <w:t xml:space="preserve"> </w:t>
      </w:r>
      <w:r w:rsidR="00DA3C84" w:rsidRPr="00DA3C84">
        <w:rPr>
          <w:sz w:val="24"/>
        </w:rPr>
        <w:t>Speed Control of DC Motor</w:t>
      </w:r>
      <w:r w:rsidR="003036C4">
        <w:rPr>
          <w:sz w:val="24"/>
        </w:rPr>
        <w:t xml:space="preserve"> using armature resistance </w:t>
      </w:r>
      <w:proofErr w:type="gramStart"/>
      <w:r w:rsidR="003036C4">
        <w:rPr>
          <w:sz w:val="24"/>
        </w:rPr>
        <w:t>control  method</w:t>
      </w:r>
      <w:proofErr w:type="gramEnd"/>
      <w:r w:rsidR="00DA3C84" w:rsidRPr="00DA3C84">
        <w:rPr>
          <w:sz w:val="24"/>
        </w:rPr>
        <w:t xml:space="preserve"> (Virtual Lab)</w:t>
      </w:r>
    </w:p>
    <w:p w14:paraId="115CD8AC" w14:textId="3C2BE506" w:rsidR="001D6337" w:rsidRPr="00EE59A2" w:rsidRDefault="001D6337" w:rsidP="00EE59A2">
      <w:pPr>
        <w:shd w:val="clear" w:color="auto" w:fill="FFFFFF"/>
        <w:ind w:left="-709"/>
        <w:jc w:val="center"/>
        <w:rPr>
          <w:rFonts w:ascii="Arial" w:hAnsi="Arial" w:cs="Arial"/>
          <w:b/>
          <w:color w:val="222222"/>
          <w:sz w:val="28"/>
          <w:szCs w:val="28"/>
        </w:rPr>
      </w:pPr>
    </w:p>
    <w:p w14:paraId="03C15912" w14:textId="4601C7D4" w:rsidR="001D6337" w:rsidRDefault="001D6337" w:rsidP="001D6337">
      <w:pPr>
        <w:shd w:val="clear" w:color="auto" w:fill="FFFFFF"/>
        <w:ind w:left="-709"/>
        <w:rPr>
          <w:b/>
        </w:rPr>
      </w:pPr>
    </w:p>
    <w:tbl>
      <w:tblPr>
        <w:tblStyle w:val="TableGrid"/>
        <w:tblW w:w="0" w:type="auto"/>
        <w:tblInd w:w="-176" w:type="dxa"/>
        <w:tblLook w:val="04A0" w:firstRow="1" w:lastRow="0" w:firstColumn="1" w:lastColumn="0" w:noHBand="0" w:noVBand="1"/>
      </w:tblPr>
      <w:tblGrid>
        <w:gridCol w:w="9782"/>
      </w:tblGrid>
      <w:tr w:rsidR="007609F2" w14:paraId="6486D4BF" w14:textId="77777777" w:rsidTr="00A25C5E">
        <w:tc>
          <w:tcPr>
            <w:tcW w:w="9782" w:type="dxa"/>
          </w:tcPr>
          <w:p w14:paraId="517DDCA7" w14:textId="38196B02" w:rsidR="007609F2" w:rsidRPr="007609F2" w:rsidRDefault="007609F2" w:rsidP="00EE59A2">
            <w:pPr>
              <w:shd w:val="clear" w:color="auto" w:fill="FFFFFF"/>
              <w:ind w:left="-709" w:firstLine="709"/>
              <w:rPr>
                <w:rFonts w:ascii="Arial" w:hAnsi="Arial" w:cs="Arial"/>
                <w:b/>
                <w:color w:val="222222"/>
              </w:rPr>
            </w:pPr>
            <w:r w:rsidRPr="001D6337">
              <w:rPr>
                <w:b/>
                <w:color w:val="BC202E"/>
              </w:rPr>
              <w:t>Aim and Objective of the Experiment:</w:t>
            </w:r>
          </w:p>
        </w:tc>
      </w:tr>
      <w:tr w:rsidR="007609F2" w14:paraId="49E698EB" w14:textId="77777777" w:rsidTr="00920013">
        <w:trPr>
          <w:trHeight w:val="539"/>
        </w:trPr>
        <w:tc>
          <w:tcPr>
            <w:tcW w:w="9782" w:type="dxa"/>
          </w:tcPr>
          <w:p w14:paraId="239C9AAD" w14:textId="2A29D6DF" w:rsidR="007609F2" w:rsidRPr="00BD7544" w:rsidRDefault="00DA3C84" w:rsidP="00BD7544">
            <w:pPr>
              <w:rPr>
                <w:lang w:val="en"/>
              </w:rPr>
            </w:pPr>
            <w:r w:rsidRPr="00DA3C84">
              <w:t>Speed Control of DC Motor (Virtual Lab)</w:t>
            </w:r>
          </w:p>
        </w:tc>
      </w:tr>
    </w:tbl>
    <w:p w14:paraId="4D5BDB18" w14:textId="77777777" w:rsidR="007609F2" w:rsidRDefault="007609F2" w:rsidP="001D6337">
      <w:pPr>
        <w:shd w:val="clear" w:color="auto" w:fill="FFFFFF"/>
        <w:ind w:left="-709"/>
        <w:rPr>
          <w:b/>
        </w:rPr>
      </w:pPr>
    </w:p>
    <w:tbl>
      <w:tblPr>
        <w:tblStyle w:val="TableGrid"/>
        <w:tblW w:w="0" w:type="auto"/>
        <w:tblInd w:w="-176" w:type="dxa"/>
        <w:tblLook w:val="04A0" w:firstRow="1" w:lastRow="0" w:firstColumn="1" w:lastColumn="0" w:noHBand="0" w:noVBand="1"/>
      </w:tblPr>
      <w:tblGrid>
        <w:gridCol w:w="9782"/>
      </w:tblGrid>
      <w:tr w:rsidR="007609F2" w14:paraId="732849D6" w14:textId="77777777" w:rsidTr="00A25C5E">
        <w:tc>
          <w:tcPr>
            <w:tcW w:w="9782" w:type="dxa"/>
          </w:tcPr>
          <w:p w14:paraId="17D22028" w14:textId="5D876C87" w:rsidR="007609F2" w:rsidRPr="007609F2" w:rsidRDefault="009C6CA6" w:rsidP="007609F2">
            <w:pPr>
              <w:widowControl w:val="0"/>
              <w:suppressAutoHyphens/>
              <w:spacing w:line="264" w:lineRule="auto"/>
              <w:jc w:val="both"/>
              <w:rPr>
                <w:b/>
              </w:rPr>
            </w:pPr>
            <w:r>
              <w:rPr>
                <w:b/>
                <w:color w:val="BC202E"/>
              </w:rPr>
              <w:t>Requirements</w:t>
            </w:r>
            <w:r w:rsidR="007609F2" w:rsidRPr="001D6337">
              <w:rPr>
                <w:b/>
                <w:color w:val="BC202E"/>
              </w:rPr>
              <w:t>:</w:t>
            </w:r>
            <w:r w:rsidR="007609F2" w:rsidRPr="001D6337">
              <w:rPr>
                <w:b/>
              </w:rPr>
              <w:t xml:space="preserve"> </w:t>
            </w:r>
          </w:p>
        </w:tc>
      </w:tr>
      <w:tr w:rsidR="007609F2" w14:paraId="734D9625" w14:textId="77777777" w:rsidTr="00366265">
        <w:trPr>
          <w:trHeight w:val="368"/>
        </w:trPr>
        <w:tc>
          <w:tcPr>
            <w:tcW w:w="9782" w:type="dxa"/>
          </w:tcPr>
          <w:p w14:paraId="6A4BA6DF" w14:textId="0E987729" w:rsidR="003F35E7" w:rsidRPr="007609F2" w:rsidRDefault="00B10715" w:rsidP="00920013">
            <w:pPr>
              <w:pStyle w:val="NoSpacing"/>
              <w:rPr>
                <w:rFonts w:ascii="Times New Roman" w:hAnsi="Times New Roman"/>
                <w:sz w:val="24"/>
                <w:szCs w:val="24"/>
                <w:lang w:eastAsia="en-IN"/>
              </w:rPr>
            </w:pPr>
            <w:r w:rsidRPr="00B10715">
              <w:rPr>
                <w:rFonts w:ascii="Times New Roman" w:hAnsi="Times New Roman" w:cs="Times New Roman"/>
                <w:lang w:eastAsia="en-US"/>
              </w:rPr>
              <w:t>https://ems-iitr.vlabs.ac.in/exp/dcshunt-motor-armature-control/index.html</w:t>
            </w:r>
          </w:p>
        </w:tc>
      </w:tr>
    </w:tbl>
    <w:p w14:paraId="7E587389" w14:textId="77777777" w:rsidR="006F43EE" w:rsidRDefault="006F43EE" w:rsidP="007609F2">
      <w:pPr>
        <w:widowControl w:val="0"/>
        <w:suppressAutoHyphens/>
        <w:spacing w:line="264" w:lineRule="auto"/>
        <w:ind w:hanging="851"/>
        <w:jc w:val="both"/>
        <w:rPr>
          <w:b/>
        </w:rPr>
      </w:pPr>
    </w:p>
    <w:tbl>
      <w:tblPr>
        <w:tblW w:w="9914"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14"/>
      </w:tblGrid>
      <w:tr w:rsidR="00FE4237" w14:paraId="3F64FA8F" w14:textId="77777777" w:rsidTr="00CD5D4A">
        <w:tc>
          <w:tcPr>
            <w:tcW w:w="9914" w:type="dxa"/>
          </w:tcPr>
          <w:p w14:paraId="39BDBF69" w14:textId="77777777" w:rsidR="00FE4237" w:rsidRDefault="00FE4237" w:rsidP="00CD5D4A">
            <w:pPr>
              <w:widowControl w:val="0"/>
              <w:spacing w:line="264" w:lineRule="auto"/>
              <w:jc w:val="both"/>
              <w:rPr>
                <w:b/>
              </w:rPr>
            </w:pPr>
            <w:r>
              <w:rPr>
                <w:b/>
                <w:color w:val="BC202E"/>
              </w:rPr>
              <w:t>COs to be achieved:</w:t>
            </w:r>
          </w:p>
        </w:tc>
      </w:tr>
      <w:tr w:rsidR="00FE4237" w14:paraId="63B8C66F" w14:textId="77777777" w:rsidTr="00CD5D4A">
        <w:tc>
          <w:tcPr>
            <w:tcW w:w="9914" w:type="dxa"/>
          </w:tcPr>
          <w:p w14:paraId="1FED0A81" w14:textId="4D9D9A02" w:rsidR="00FE4237" w:rsidRDefault="00441A0B" w:rsidP="00CD5D4A">
            <w:pPr>
              <w:widowControl w:val="0"/>
              <w:spacing w:line="264" w:lineRule="auto"/>
              <w:jc w:val="both"/>
            </w:pPr>
            <w:r>
              <w:rPr>
                <w:b/>
              </w:rPr>
              <w:t>CO5</w:t>
            </w:r>
            <w:r w:rsidR="00FE4237" w:rsidRPr="006F0F1E">
              <w:rPr>
                <w:b/>
              </w:rPr>
              <w:t>:</w:t>
            </w:r>
            <w:r w:rsidR="00FE4237" w:rsidRPr="006F0F1E">
              <w:t xml:space="preserve"> </w:t>
            </w:r>
            <w:r w:rsidRPr="00441A0B">
              <w:t>Understand principles and working of DC and AC motors</w:t>
            </w:r>
          </w:p>
        </w:tc>
      </w:tr>
    </w:tbl>
    <w:p w14:paraId="76007F1B" w14:textId="77777777" w:rsidR="00FE4237" w:rsidRDefault="00FE4237" w:rsidP="007609F2">
      <w:pPr>
        <w:widowControl w:val="0"/>
        <w:suppressAutoHyphens/>
        <w:spacing w:line="264" w:lineRule="auto"/>
        <w:ind w:hanging="851"/>
        <w:jc w:val="both"/>
        <w:rPr>
          <w:b/>
        </w:rPr>
      </w:pPr>
    </w:p>
    <w:tbl>
      <w:tblPr>
        <w:tblStyle w:val="TableGrid"/>
        <w:tblW w:w="0" w:type="auto"/>
        <w:tblInd w:w="-176" w:type="dxa"/>
        <w:tblLook w:val="04A0" w:firstRow="1" w:lastRow="0" w:firstColumn="1" w:lastColumn="0" w:noHBand="0" w:noVBand="1"/>
      </w:tblPr>
      <w:tblGrid>
        <w:gridCol w:w="9782"/>
      </w:tblGrid>
      <w:tr w:rsidR="007609F2" w14:paraId="759C209C" w14:textId="77777777" w:rsidTr="00A25C5E">
        <w:tc>
          <w:tcPr>
            <w:tcW w:w="9782" w:type="dxa"/>
          </w:tcPr>
          <w:p w14:paraId="671D99A4" w14:textId="189F51C6" w:rsidR="007609F2" w:rsidRPr="007609F2" w:rsidRDefault="007609F2" w:rsidP="00EE59A2">
            <w:pPr>
              <w:shd w:val="clear" w:color="auto" w:fill="FFFFFF"/>
              <w:ind w:left="-709" w:firstLine="709"/>
              <w:rPr>
                <w:rFonts w:ascii="Arial" w:hAnsi="Arial" w:cs="Arial"/>
                <w:b/>
                <w:color w:val="222222"/>
              </w:rPr>
            </w:pPr>
            <w:r w:rsidRPr="007609F2">
              <w:rPr>
                <w:b/>
                <w:color w:val="BC202E"/>
              </w:rPr>
              <w:t>Theory:</w:t>
            </w:r>
          </w:p>
        </w:tc>
      </w:tr>
      <w:tr w:rsidR="007609F2" w14:paraId="1E4A35C7" w14:textId="77777777" w:rsidTr="00A25C5E">
        <w:tc>
          <w:tcPr>
            <w:tcW w:w="9782" w:type="dxa"/>
          </w:tcPr>
          <w:p w14:paraId="666F59DF" w14:textId="3FA9DCCE" w:rsidR="00920013" w:rsidRPr="003E4FCA" w:rsidRDefault="00920013" w:rsidP="00E14992">
            <w:pPr>
              <w:widowControl w:val="0"/>
              <w:overflowPunct w:val="0"/>
              <w:autoSpaceDE w:val="0"/>
              <w:autoSpaceDN w:val="0"/>
              <w:adjustRightInd w:val="0"/>
              <w:spacing w:line="232" w:lineRule="auto"/>
              <w:ind w:right="54"/>
              <w:jc w:val="both"/>
              <w:rPr>
                <w:bCs/>
              </w:rPr>
            </w:pPr>
            <w:r w:rsidRPr="003E4FCA">
              <w:rPr>
                <w:bCs/>
              </w:rPr>
              <w:t xml:space="preserve">. </w:t>
            </w:r>
          </w:p>
          <w:p w14:paraId="2BEA8F9A" w14:textId="77777777" w:rsidR="00B10715" w:rsidRPr="00B10715" w:rsidRDefault="00B10715" w:rsidP="00B10715">
            <w:pPr>
              <w:shd w:val="clear" w:color="auto" w:fill="FFFFFF"/>
              <w:spacing w:after="240"/>
              <w:jc w:val="both"/>
            </w:pPr>
            <w:r w:rsidRPr="00B10715">
              <w:t xml:space="preserve">In this method a variable series resistor </w:t>
            </w:r>
            <w:proofErr w:type="spellStart"/>
            <w:r w:rsidRPr="00B10715">
              <w:t>Rext</w:t>
            </w:r>
            <w:proofErr w:type="spellEnd"/>
            <w:r w:rsidRPr="00B10715">
              <w:t xml:space="preserve"> is put in the armature circuit. In this case the field is directly connected across the supply and therefore the flux ɸ is not affected by variation of </w:t>
            </w:r>
            <w:proofErr w:type="spellStart"/>
            <w:r w:rsidRPr="00B10715">
              <w:t>Rext</w:t>
            </w:r>
            <w:proofErr w:type="spellEnd"/>
            <w:r w:rsidRPr="00B10715">
              <w:t xml:space="preserve">. </w:t>
            </w:r>
            <w:proofErr w:type="gramStart"/>
            <w:r w:rsidRPr="00B10715">
              <w:t>in</w:t>
            </w:r>
            <w:proofErr w:type="gramEnd"/>
            <w:r w:rsidRPr="00B10715">
              <w:t xml:space="preserve"> this case the current and hence the flux are affected by the variation of the armature circuit resistance. The voltage drop in </w:t>
            </w:r>
            <w:proofErr w:type="spellStart"/>
            <w:r w:rsidRPr="00B10715">
              <w:t>Rext</w:t>
            </w:r>
            <w:proofErr w:type="spellEnd"/>
            <w:r w:rsidRPr="00B10715">
              <w:t> reduces the voltage applied to the armature and therefore the speed is reducing.</w:t>
            </w:r>
          </w:p>
          <w:p w14:paraId="6093E25B" w14:textId="77777777" w:rsidR="00B10715" w:rsidRPr="00B10715" w:rsidRDefault="00B10715" w:rsidP="00B10715">
            <w:pPr>
              <w:shd w:val="clear" w:color="auto" w:fill="FFFFFF"/>
              <w:spacing w:after="240"/>
              <w:jc w:val="both"/>
            </w:pPr>
            <w:r w:rsidRPr="00B10715">
              <w:t xml:space="preserve">The slope of the n vs. </w:t>
            </w:r>
            <w:proofErr w:type="spellStart"/>
            <w:r w:rsidRPr="00B10715">
              <w:t>Ia</w:t>
            </w:r>
            <w:proofErr w:type="spellEnd"/>
            <w:r w:rsidRPr="00B10715">
              <w:t xml:space="preserve"> or n vs. </w:t>
            </w:r>
            <w:proofErr w:type="spellStart"/>
            <w:r w:rsidRPr="00B10715">
              <w:t>Te</w:t>
            </w:r>
            <w:proofErr w:type="spellEnd"/>
            <w:r w:rsidRPr="00B10715">
              <w:t xml:space="preserve"> characteristic can be modified by deliberately connecting external resistance </w:t>
            </w:r>
            <w:proofErr w:type="spellStart"/>
            <w:r w:rsidRPr="00B10715">
              <w:t>rext</w:t>
            </w:r>
            <w:proofErr w:type="spellEnd"/>
            <w:r w:rsidRPr="00B10715">
              <w:t xml:space="preserve"> in the armature circuit. One can get a family of speed vs. armature curves for various values of </w:t>
            </w:r>
            <w:proofErr w:type="spellStart"/>
            <w:r w:rsidRPr="00B10715">
              <w:t>rext</w:t>
            </w:r>
            <w:proofErr w:type="spellEnd"/>
            <w:r w:rsidRPr="00B10715">
              <w:t>. From these characteristics it can be explained how speed control is achieved. Let us assume that the load torque TL is constant and field current is also kept constant.</w:t>
            </w:r>
          </w:p>
          <w:p w14:paraId="245FADFA" w14:textId="77777777" w:rsidR="00B10715" w:rsidRPr="00B10715" w:rsidRDefault="00B10715" w:rsidP="00B10715">
            <w:pPr>
              <w:shd w:val="clear" w:color="auto" w:fill="FFFFFF"/>
              <w:spacing w:after="240"/>
              <w:jc w:val="both"/>
            </w:pPr>
            <w:r w:rsidRPr="00B10715">
              <w:t xml:space="preserve">Therefore, since steady state operation demands </w:t>
            </w:r>
            <w:proofErr w:type="spellStart"/>
            <w:r w:rsidRPr="00B10715">
              <w:t>Te</w:t>
            </w:r>
            <w:proofErr w:type="spellEnd"/>
            <w:r w:rsidRPr="00B10715">
              <w:t xml:space="preserve"> = TL, </w:t>
            </w:r>
            <w:proofErr w:type="spellStart"/>
            <w:r w:rsidRPr="00B10715">
              <w:t>Te</w:t>
            </w:r>
            <w:proofErr w:type="spellEnd"/>
            <w:r w:rsidRPr="00B10715">
              <w:t xml:space="preserve"> = </w:t>
            </w:r>
            <w:proofErr w:type="spellStart"/>
            <w:r w:rsidRPr="00B10715">
              <w:t>kφ</w:t>
            </w:r>
            <w:proofErr w:type="spellEnd"/>
            <w:r w:rsidRPr="00B10715">
              <w:t xml:space="preserve"> too will remain constant; which means </w:t>
            </w:r>
            <w:proofErr w:type="spellStart"/>
            <w:r w:rsidRPr="00B10715">
              <w:t>Ia</w:t>
            </w:r>
            <w:proofErr w:type="spellEnd"/>
            <w:r w:rsidRPr="00B10715">
              <w:t xml:space="preserve"> will not change. Suppose </w:t>
            </w:r>
            <w:proofErr w:type="spellStart"/>
            <w:r w:rsidRPr="00B10715">
              <w:t>rext</w:t>
            </w:r>
            <w:proofErr w:type="spellEnd"/>
            <w:r w:rsidRPr="00B10715">
              <w:t xml:space="preserve"> = 0, then at rated load torque, operating point will be at C and motor speed will be n. If additional resistance rext1 is introduced in the armature circuit, new steady state operating speed will be n1 corresponding to the operating point D. In this way one can get a speed of n2 corresponding to the operating point E, when rext2 is introduced in the armature circuit. This same load torque is supplied at various </w:t>
            </w:r>
            <w:proofErr w:type="gramStart"/>
            <w:r w:rsidRPr="00B10715">
              <w:t>speed</w:t>
            </w:r>
            <w:proofErr w:type="gramEnd"/>
            <w:r w:rsidRPr="00B10715">
              <w:t xml:space="preserve">. Variation of the speed is smooth and speed will decrease smoothly if </w:t>
            </w:r>
            <w:proofErr w:type="spellStart"/>
            <w:r w:rsidRPr="00B10715">
              <w:t>rext</w:t>
            </w:r>
            <w:proofErr w:type="spellEnd"/>
            <w:r w:rsidRPr="00B10715">
              <w:t xml:space="preserve"> is increased. Obviously, this method is suitable for controlling speed below the base speed and for supplying constant rated load torque which ensures rated </w:t>
            </w:r>
            <w:r w:rsidRPr="00B10715">
              <w:lastRenderedPageBreak/>
              <w:t xml:space="preserve">armature current always. Although, this method provides smooth wide range speed control (from base speed down to zero speed), has a serious draw back since energy loss takes place in the external resistance </w:t>
            </w:r>
            <w:proofErr w:type="spellStart"/>
            <w:r w:rsidRPr="00B10715">
              <w:t>rext</w:t>
            </w:r>
            <w:proofErr w:type="spellEnd"/>
            <w:r w:rsidRPr="00B10715">
              <w:t xml:space="preserve"> reducing the efficiency of the motor.</w:t>
            </w:r>
            <w:r w:rsidRPr="00B10715">
              <w:br/>
            </w:r>
          </w:p>
          <w:p w14:paraId="05A21F66" w14:textId="77777777" w:rsidR="00B10715" w:rsidRPr="00B10715" w:rsidRDefault="00B10715" w:rsidP="00B10715">
            <w:pPr>
              <w:shd w:val="clear" w:color="auto" w:fill="FFFFFF"/>
              <w:jc w:val="center"/>
            </w:pPr>
            <w:r w:rsidRPr="00B10715">
              <w:rPr>
                <w:noProof/>
              </w:rPr>
              <w:drawing>
                <wp:inline distT="0" distB="0" distL="0" distR="0" wp14:anchorId="379B3BC9" wp14:editId="59515C8B">
                  <wp:extent cx="4857750" cy="3943350"/>
                  <wp:effectExtent l="0" t="0" r="0" b="0"/>
                  <wp:docPr id="1" name="Picture 1" descr="https://ems-iitr.vlabs.ac.in/exp/dcshunt-motor-armature-control/images/Armaturech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ems-iitr.vlabs.ac.in/exp/dcshunt-motor-armature-control/images/Armaturechr.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57750" cy="3943350"/>
                          </a:xfrm>
                          <a:prstGeom prst="rect">
                            <a:avLst/>
                          </a:prstGeom>
                          <a:noFill/>
                          <a:ln>
                            <a:noFill/>
                          </a:ln>
                        </pic:spPr>
                      </pic:pic>
                    </a:graphicData>
                  </a:graphic>
                </wp:inline>
              </w:drawing>
            </w:r>
          </w:p>
          <w:p w14:paraId="67A2A075" w14:textId="72888F2B" w:rsidR="00B36EAC" w:rsidRPr="00B10715" w:rsidRDefault="00B36EAC" w:rsidP="00B36EAC">
            <w:pPr>
              <w:spacing w:line="288" w:lineRule="auto"/>
              <w:jc w:val="both"/>
            </w:pPr>
          </w:p>
          <w:p w14:paraId="5129BE1D" w14:textId="77777777" w:rsidR="00E14992" w:rsidRPr="00B10715" w:rsidRDefault="00E14992" w:rsidP="00920013">
            <w:pPr>
              <w:widowControl w:val="0"/>
              <w:overflowPunct w:val="0"/>
              <w:autoSpaceDE w:val="0"/>
              <w:autoSpaceDN w:val="0"/>
              <w:adjustRightInd w:val="0"/>
              <w:spacing w:line="232" w:lineRule="auto"/>
              <w:ind w:left="58" w:right="200"/>
              <w:jc w:val="both"/>
            </w:pPr>
          </w:p>
          <w:p w14:paraId="496B3CB6" w14:textId="77777777" w:rsidR="00E14992" w:rsidRPr="00B10715" w:rsidRDefault="00E14992" w:rsidP="00920013">
            <w:pPr>
              <w:widowControl w:val="0"/>
              <w:overflowPunct w:val="0"/>
              <w:autoSpaceDE w:val="0"/>
              <w:autoSpaceDN w:val="0"/>
              <w:adjustRightInd w:val="0"/>
              <w:spacing w:line="232" w:lineRule="auto"/>
              <w:ind w:left="58" w:right="200"/>
              <w:jc w:val="both"/>
            </w:pPr>
          </w:p>
          <w:p w14:paraId="04412C22" w14:textId="77777777" w:rsidR="00E14992" w:rsidRPr="00B10715" w:rsidRDefault="00E14992" w:rsidP="00920013">
            <w:pPr>
              <w:widowControl w:val="0"/>
              <w:overflowPunct w:val="0"/>
              <w:autoSpaceDE w:val="0"/>
              <w:autoSpaceDN w:val="0"/>
              <w:adjustRightInd w:val="0"/>
              <w:spacing w:line="232" w:lineRule="auto"/>
              <w:ind w:left="58" w:right="200"/>
              <w:jc w:val="both"/>
            </w:pPr>
          </w:p>
          <w:p w14:paraId="10FA854B" w14:textId="7BE957A2" w:rsidR="00920013" w:rsidRDefault="00920013" w:rsidP="00920013">
            <w:pPr>
              <w:widowControl w:val="0"/>
              <w:overflowPunct w:val="0"/>
              <w:autoSpaceDE w:val="0"/>
              <w:autoSpaceDN w:val="0"/>
              <w:adjustRightInd w:val="0"/>
              <w:spacing w:line="232" w:lineRule="auto"/>
              <w:ind w:left="540" w:right="200"/>
              <w:jc w:val="both"/>
            </w:pPr>
          </w:p>
          <w:p w14:paraId="0F5607F5" w14:textId="77777777" w:rsidR="00E14992" w:rsidRPr="00B10715" w:rsidRDefault="00E14992" w:rsidP="007D7614">
            <w:pPr>
              <w:widowControl w:val="0"/>
              <w:overflowPunct w:val="0"/>
              <w:autoSpaceDE w:val="0"/>
              <w:autoSpaceDN w:val="0"/>
              <w:adjustRightInd w:val="0"/>
              <w:spacing w:line="232" w:lineRule="auto"/>
              <w:ind w:right="200"/>
              <w:jc w:val="both"/>
            </w:pPr>
          </w:p>
          <w:p w14:paraId="6D53DA9D" w14:textId="41D3DB29" w:rsidR="007D7614" w:rsidRPr="00B10715" w:rsidRDefault="007D7614" w:rsidP="00E14992">
            <w:pPr>
              <w:widowControl w:val="0"/>
              <w:overflowPunct w:val="0"/>
              <w:autoSpaceDE w:val="0"/>
              <w:autoSpaceDN w:val="0"/>
              <w:adjustRightInd w:val="0"/>
              <w:spacing w:line="232" w:lineRule="auto"/>
              <w:ind w:right="54"/>
              <w:jc w:val="both"/>
            </w:pPr>
            <w:r w:rsidRPr="00B10715">
              <w:t>.</w:t>
            </w:r>
          </w:p>
          <w:p w14:paraId="1865A2C8" w14:textId="77777777" w:rsidR="00E14992" w:rsidRPr="00B10715" w:rsidRDefault="00E14992" w:rsidP="007D7614">
            <w:pPr>
              <w:widowControl w:val="0"/>
              <w:overflowPunct w:val="0"/>
              <w:autoSpaceDE w:val="0"/>
              <w:autoSpaceDN w:val="0"/>
              <w:adjustRightInd w:val="0"/>
              <w:spacing w:line="232" w:lineRule="auto"/>
              <w:ind w:right="200"/>
              <w:jc w:val="both"/>
            </w:pPr>
          </w:p>
          <w:p w14:paraId="14BDF2BB" w14:textId="778B90BA" w:rsidR="00920013" w:rsidRDefault="00920013" w:rsidP="00920013">
            <w:pPr>
              <w:widowControl w:val="0"/>
              <w:overflowPunct w:val="0"/>
              <w:autoSpaceDE w:val="0"/>
              <w:autoSpaceDN w:val="0"/>
              <w:adjustRightInd w:val="0"/>
              <w:spacing w:line="232" w:lineRule="auto"/>
              <w:ind w:left="540" w:right="200"/>
              <w:jc w:val="both"/>
            </w:pPr>
          </w:p>
          <w:p w14:paraId="7A8D1D80" w14:textId="77777777" w:rsidR="00E14992" w:rsidRDefault="00E14992" w:rsidP="007D7614">
            <w:pPr>
              <w:widowControl w:val="0"/>
              <w:overflowPunct w:val="0"/>
              <w:autoSpaceDE w:val="0"/>
              <w:autoSpaceDN w:val="0"/>
              <w:adjustRightInd w:val="0"/>
              <w:spacing w:line="232" w:lineRule="auto"/>
              <w:ind w:right="200"/>
              <w:jc w:val="both"/>
            </w:pPr>
          </w:p>
          <w:p w14:paraId="5204D41D" w14:textId="6DFF50B6" w:rsidR="0098754D" w:rsidRPr="00B36EAC" w:rsidRDefault="0098754D" w:rsidP="0098754D">
            <w:pPr>
              <w:widowControl w:val="0"/>
              <w:overflowPunct w:val="0"/>
              <w:autoSpaceDE w:val="0"/>
              <w:autoSpaceDN w:val="0"/>
              <w:adjustRightInd w:val="0"/>
              <w:spacing w:line="232" w:lineRule="auto"/>
              <w:ind w:right="54"/>
              <w:jc w:val="both"/>
              <w:rPr>
                <w:lang w:val="en"/>
              </w:rPr>
            </w:pPr>
          </w:p>
        </w:tc>
      </w:tr>
    </w:tbl>
    <w:p w14:paraId="1FD91A02" w14:textId="77777777" w:rsidR="0098754D" w:rsidRDefault="0098754D" w:rsidP="007609F2">
      <w:pPr>
        <w:widowControl w:val="0"/>
        <w:suppressAutoHyphens/>
        <w:spacing w:line="264" w:lineRule="auto"/>
        <w:ind w:hanging="851"/>
        <w:jc w:val="both"/>
        <w:rPr>
          <w:b/>
        </w:rPr>
      </w:pPr>
    </w:p>
    <w:tbl>
      <w:tblPr>
        <w:tblStyle w:val="TableGrid"/>
        <w:tblW w:w="0" w:type="auto"/>
        <w:tblInd w:w="-176" w:type="dxa"/>
        <w:tblLook w:val="04A0" w:firstRow="1" w:lastRow="0" w:firstColumn="1" w:lastColumn="0" w:noHBand="0" w:noVBand="1"/>
      </w:tblPr>
      <w:tblGrid>
        <w:gridCol w:w="9782"/>
      </w:tblGrid>
      <w:tr w:rsidR="00EE59A2" w14:paraId="43A4918D" w14:textId="77777777" w:rsidTr="00A25C5E">
        <w:tc>
          <w:tcPr>
            <w:tcW w:w="9782" w:type="dxa"/>
          </w:tcPr>
          <w:p w14:paraId="06B0B1E0" w14:textId="3CC2582A" w:rsidR="00EE59A2" w:rsidRPr="007609F2" w:rsidRDefault="00B27971" w:rsidP="003557C5">
            <w:pPr>
              <w:widowControl w:val="0"/>
              <w:suppressAutoHyphens/>
              <w:spacing w:line="264" w:lineRule="auto"/>
              <w:jc w:val="both"/>
              <w:rPr>
                <w:b/>
              </w:rPr>
            </w:pPr>
            <w:r>
              <w:rPr>
                <w:b/>
                <w:color w:val="BC202E"/>
              </w:rPr>
              <w:t>Circuit Diagram</w:t>
            </w:r>
            <w:r w:rsidR="00EE59A2" w:rsidRPr="001D6337">
              <w:rPr>
                <w:b/>
                <w:color w:val="BC202E"/>
              </w:rPr>
              <w:t>:</w:t>
            </w:r>
            <w:r w:rsidR="00EE59A2" w:rsidRPr="001D6337">
              <w:rPr>
                <w:b/>
              </w:rPr>
              <w:t xml:space="preserve"> </w:t>
            </w:r>
          </w:p>
        </w:tc>
      </w:tr>
      <w:tr w:rsidR="00F9766A" w14:paraId="1BD3240D" w14:textId="77777777" w:rsidTr="0098754D">
        <w:trPr>
          <w:trHeight w:val="3221"/>
        </w:trPr>
        <w:tc>
          <w:tcPr>
            <w:tcW w:w="9782" w:type="dxa"/>
          </w:tcPr>
          <w:p w14:paraId="06BD0D97" w14:textId="77777777" w:rsidR="00F9766A" w:rsidRDefault="00F9766A" w:rsidP="006F43EE">
            <w:pPr>
              <w:widowControl w:val="0"/>
              <w:suppressAutoHyphens/>
              <w:spacing w:line="264" w:lineRule="auto"/>
              <w:jc w:val="center"/>
            </w:pPr>
          </w:p>
          <w:p w14:paraId="1DBF1487" w14:textId="77777777" w:rsidR="00B27971" w:rsidRDefault="00B27971" w:rsidP="006F43EE">
            <w:pPr>
              <w:widowControl w:val="0"/>
              <w:suppressAutoHyphens/>
              <w:spacing w:line="264" w:lineRule="auto"/>
              <w:jc w:val="center"/>
            </w:pPr>
          </w:p>
          <w:p w14:paraId="46833B23" w14:textId="77777777" w:rsidR="00B27971" w:rsidRDefault="00B27971" w:rsidP="006F43EE">
            <w:pPr>
              <w:widowControl w:val="0"/>
              <w:suppressAutoHyphens/>
              <w:spacing w:line="264" w:lineRule="auto"/>
              <w:jc w:val="center"/>
            </w:pPr>
          </w:p>
          <w:p w14:paraId="33807B1E" w14:textId="77777777" w:rsidR="00B27971" w:rsidRDefault="00B27971" w:rsidP="006F43EE">
            <w:pPr>
              <w:widowControl w:val="0"/>
              <w:suppressAutoHyphens/>
              <w:spacing w:line="264" w:lineRule="auto"/>
              <w:jc w:val="center"/>
            </w:pPr>
          </w:p>
          <w:p w14:paraId="4C455B7A" w14:textId="62FFF9B9" w:rsidR="00B27971" w:rsidRDefault="00B27971" w:rsidP="006F43EE">
            <w:pPr>
              <w:widowControl w:val="0"/>
              <w:suppressAutoHyphens/>
              <w:spacing w:line="264" w:lineRule="auto"/>
              <w:jc w:val="center"/>
            </w:pPr>
          </w:p>
          <w:p w14:paraId="1F417460" w14:textId="77777777" w:rsidR="00B27971" w:rsidRPr="00B27971" w:rsidRDefault="00B27971" w:rsidP="00B27971"/>
          <w:p w14:paraId="111C2785" w14:textId="2D1A5900" w:rsidR="00B27971" w:rsidRDefault="00B27971" w:rsidP="00B27971"/>
          <w:p w14:paraId="66D519DB" w14:textId="184DE3FE" w:rsidR="00B27971" w:rsidRDefault="00B27971" w:rsidP="00B27971"/>
          <w:p w14:paraId="7F303D4B" w14:textId="78AC6506" w:rsidR="00B27971" w:rsidRDefault="00B27971" w:rsidP="00B27971"/>
          <w:p w14:paraId="77B6FFDC" w14:textId="77777777" w:rsidR="00B27971" w:rsidRDefault="00B27971" w:rsidP="00B27971">
            <w:pPr>
              <w:tabs>
                <w:tab w:val="left" w:pos="2420"/>
              </w:tabs>
            </w:pPr>
            <w:r>
              <w:tab/>
            </w:r>
          </w:p>
          <w:p w14:paraId="4282A577" w14:textId="77777777" w:rsidR="00B27971" w:rsidRDefault="00B27971" w:rsidP="00B27971">
            <w:pPr>
              <w:tabs>
                <w:tab w:val="left" w:pos="2420"/>
              </w:tabs>
            </w:pPr>
          </w:p>
          <w:p w14:paraId="29129A87" w14:textId="77777777" w:rsidR="00B27971" w:rsidRDefault="00B27971" w:rsidP="00B27971">
            <w:pPr>
              <w:tabs>
                <w:tab w:val="left" w:pos="2420"/>
              </w:tabs>
            </w:pPr>
          </w:p>
          <w:p w14:paraId="49BEEDC8" w14:textId="77777777" w:rsidR="00B27971" w:rsidRDefault="00B27971" w:rsidP="00B27971">
            <w:pPr>
              <w:tabs>
                <w:tab w:val="left" w:pos="2420"/>
              </w:tabs>
            </w:pPr>
          </w:p>
          <w:p w14:paraId="3CB4E919" w14:textId="77777777" w:rsidR="00B27971" w:rsidRDefault="00B27971" w:rsidP="00B27971">
            <w:pPr>
              <w:tabs>
                <w:tab w:val="left" w:pos="2420"/>
              </w:tabs>
            </w:pPr>
          </w:p>
          <w:p w14:paraId="035F3CF3" w14:textId="77777777" w:rsidR="00B27971" w:rsidRDefault="00B27971" w:rsidP="00B27971">
            <w:pPr>
              <w:tabs>
                <w:tab w:val="left" w:pos="2420"/>
              </w:tabs>
            </w:pPr>
          </w:p>
          <w:p w14:paraId="08AC7DE9" w14:textId="5C670851" w:rsidR="00B27971" w:rsidRPr="00B27971" w:rsidRDefault="00B27971" w:rsidP="00B27971">
            <w:pPr>
              <w:tabs>
                <w:tab w:val="left" w:pos="2420"/>
              </w:tabs>
            </w:pPr>
          </w:p>
        </w:tc>
      </w:tr>
    </w:tbl>
    <w:p w14:paraId="4948D371" w14:textId="67C70144" w:rsidR="00EE59A2" w:rsidRDefault="00EE59A2" w:rsidP="007609F2">
      <w:pPr>
        <w:widowControl w:val="0"/>
        <w:suppressAutoHyphens/>
        <w:spacing w:line="264" w:lineRule="auto"/>
        <w:ind w:hanging="851"/>
        <w:jc w:val="both"/>
        <w:rPr>
          <w:b/>
        </w:rPr>
      </w:pPr>
    </w:p>
    <w:tbl>
      <w:tblPr>
        <w:tblStyle w:val="TableGrid"/>
        <w:tblW w:w="0" w:type="auto"/>
        <w:tblInd w:w="-176" w:type="dxa"/>
        <w:tblLook w:val="04A0" w:firstRow="1" w:lastRow="0" w:firstColumn="1" w:lastColumn="0" w:noHBand="0" w:noVBand="1"/>
      </w:tblPr>
      <w:tblGrid>
        <w:gridCol w:w="9782"/>
      </w:tblGrid>
      <w:tr w:rsidR="00EE59A2" w14:paraId="35CFE84E" w14:textId="77777777" w:rsidTr="00A25C5E">
        <w:tc>
          <w:tcPr>
            <w:tcW w:w="9782" w:type="dxa"/>
          </w:tcPr>
          <w:p w14:paraId="3C3419D6" w14:textId="5EFAA455" w:rsidR="00EE59A2" w:rsidRPr="007609F2" w:rsidRDefault="00EE59A2" w:rsidP="003557C5">
            <w:pPr>
              <w:widowControl w:val="0"/>
              <w:suppressAutoHyphens/>
              <w:spacing w:line="264" w:lineRule="auto"/>
              <w:jc w:val="both"/>
              <w:rPr>
                <w:b/>
              </w:rPr>
            </w:pPr>
            <w:r w:rsidRPr="00EE59A2">
              <w:rPr>
                <w:b/>
                <w:color w:val="BC202E"/>
              </w:rPr>
              <w:t>Stepwise-Procedure:</w:t>
            </w:r>
          </w:p>
        </w:tc>
      </w:tr>
      <w:tr w:rsidR="004D52BC" w14:paraId="16006E17" w14:textId="77777777" w:rsidTr="009C6CA6">
        <w:trPr>
          <w:trHeight w:val="782"/>
        </w:trPr>
        <w:tc>
          <w:tcPr>
            <w:tcW w:w="9782" w:type="dxa"/>
          </w:tcPr>
          <w:p w14:paraId="6F57CA7F" w14:textId="78F91626" w:rsidR="004D52BC" w:rsidRPr="00AA3755" w:rsidRDefault="004D52BC" w:rsidP="00DA3C84">
            <w:pPr>
              <w:widowControl w:val="0"/>
              <w:suppressAutoHyphens/>
              <w:spacing w:line="264" w:lineRule="auto"/>
              <w:jc w:val="both"/>
            </w:pPr>
          </w:p>
        </w:tc>
      </w:tr>
    </w:tbl>
    <w:p w14:paraId="00B50958" w14:textId="263C9F0C" w:rsidR="00EE59A2" w:rsidRDefault="00EE59A2" w:rsidP="007609F2">
      <w:pPr>
        <w:widowControl w:val="0"/>
        <w:suppressAutoHyphens/>
        <w:spacing w:line="264" w:lineRule="auto"/>
        <w:ind w:hanging="851"/>
        <w:jc w:val="both"/>
        <w:rPr>
          <w:b/>
        </w:rPr>
      </w:pPr>
    </w:p>
    <w:p w14:paraId="12CD0AB9" w14:textId="77777777" w:rsidR="00DD586D" w:rsidRDefault="00DD586D" w:rsidP="007609F2">
      <w:pPr>
        <w:widowControl w:val="0"/>
        <w:suppressAutoHyphens/>
        <w:spacing w:line="264" w:lineRule="auto"/>
        <w:ind w:hanging="851"/>
        <w:jc w:val="both"/>
        <w:rPr>
          <w:b/>
        </w:rPr>
      </w:pPr>
    </w:p>
    <w:tbl>
      <w:tblPr>
        <w:tblStyle w:val="TableGrid"/>
        <w:tblW w:w="0" w:type="auto"/>
        <w:tblInd w:w="-176" w:type="dxa"/>
        <w:tblLook w:val="04A0" w:firstRow="1" w:lastRow="0" w:firstColumn="1" w:lastColumn="0" w:noHBand="0" w:noVBand="1"/>
      </w:tblPr>
      <w:tblGrid>
        <w:gridCol w:w="9782"/>
      </w:tblGrid>
      <w:tr w:rsidR="00795300" w14:paraId="73071186" w14:textId="77777777" w:rsidTr="00A25C5E">
        <w:tc>
          <w:tcPr>
            <w:tcW w:w="9782" w:type="dxa"/>
          </w:tcPr>
          <w:p w14:paraId="7F2CC178" w14:textId="5DB56440" w:rsidR="00795300" w:rsidRPr="00EE59A2" w:rsidRDefault="00795300" w:rsidP="00795300">
            <w:pPr>
              <w:widowControl w:val="0"/>
              <w:suppressAutoHyphens/>
              <w:spacing w:line="264" w:lineRule="auto"/>
              <w:jc w:val="both"/>
              <w:rPr>
                <w:b/>
                <w:color w:val="BC202E"/>
              </w:rPr>
            </w:pPr>
            <w:r w:rsidRPr="00EE59A2">
              <w:rPr>
                <w:b/>
                <w:color w:val="BC202E"/>
              </w:rPr>
              <w:t>Observation Table</w:t>
            </w:r>
            <w:r>
              <w:rPr>
                <w:b/>
                <w:color w:val="BC202E"/>
              </w:rPr>
              <w:t>:</w:t>
            </w:r>
          </w:p>
        </w:tc>
      </w:tr>
      <w:tr w:rsidR="00795300" w14:paraId="78D458B0" w14:textId="77777777" w:rsidTr="00F6195B">
        <w:trPr>
          <w:trHeight w:val="3680"/>
        </w:trPr>
        <w:tc>
          <w:tcPr>
            <w:tcW w:w="9782" w:type="dxa"/>
          </w:tcPr>
          <w:p w14:paraId="1973E788" w14:textId="3818E00D" w:rsidR="00795300" w:rsidRDefault="00795300" w:rsidP="00795300">
            <w:pPr>
              <w:widowControl w:val="0"/>
              <w:suppressAutoHyphens/>
              <w:spacing w:line="264" w:lineRule="auto"/>
              <w:jc w:val="both"/>
            </w:pPr>
          </w:p>
          <w:p w14:paraId="7DE29753" w14:textId="4E5FAC09" w:rsidR="00795300" w:rsidRPr="007609F2" w:rsidRDefault="00795300" w:rsidP="00795300">
            <w:pPr>
              <w:widowControl w:val="0"/>
              <w:suppressAutoHyphens/>
              <w:spacing w:line="264" w:lineRule="auto"/>
              <w:jc w:val="both"/>
            </w:pPr>
          </w:p>
        </w:tc>
      </w:tr>
      <w:tr w:rsidR="00F6195B" w14:paraId="7D520EA2" w14:textId="77777777" w:rsidTr="00795300">
        <w:trPr>
          <w:trHeight w:val="4058"/>
        </w:trPr>
        <w:tc>
          <w:tcPr>
            <w:tcW w:w="9782" w:type="dxa"/>
          </w:tcPr>
          <w:p w14:paraId="490025DD" w14:textId="77777777" w:rsidR="00F6195B" w:rsidRDefault="00F6195B" w:rsidP="00F6195B">
            <w:pPr>
              <w:widowControl w:val="0"/>
              <w:suppressAutoHyphens/>
              <w:spacing w:line="264" w:lineRule="auto"/>
              <w:jc w:val="both"/>
              <w:rPr>
                <w:b/>
              </w:rPr>
            </w:pPr>
          </w:p>
          <w:p w14:paraId="25B96D3F" w14:textId="77777777" w:rsidR="00F6195B" w:rsidRDefault="00F6195B" w:rsidP="00F6195B">
            <w:pPr>
              <w:widowControl w:val="0"/>
              <w:suppressAutoHyphens/>
              <w:spacing w:line="264" w:lineRule="auto"/>
              <w:jc w:val="both"/>
              <w:rPr>
                <w:b/>
              </w:rPr>
            </w:pPr>
          </w:p>
          <w:p w14:paraId="55A0DB2F" w14:textId="77777777" w:rsidR="00F6195B" w:rsidRDefault="00F6195B" w:rsidP="00F6195B">
            <w:pPr>
              <w:widowControl w:val="0"/>
              <w:suppressAutoHyphens/>
              <w:spacing w:line="264" w:lineRule="auto"/>
              <w:jc w:val="both"/>
              <w:rPr>
                <w:b/>
              </w:rPr>
            </w:pPr>
          </w:p>
          <w:p w14:paraId="170576FD" w14:textId="77777777" w:rsidR="00F6195B" w:rsidRDefault="00F6195B" w:rsidP="00F6195B">
            <w:pPr>
              <w:widowControl w:val="0"/>
              <w:suppressAutoHyphens/>
              <w:spacing w:line="264" w:lineRule="auto"/>
              <w:jc w:val="both"/>
              <w:rPr>
                <w:b/>
              </w:rPr>
            </w:pPr>
          </w:p>
          <w:p w14:paraId="47B28461" w14:textId="77777777" w:rsidR="00F6195B" w:rsidRDefault="00F6195B" w:rsidP="00F6195B">
            <w:pPr>
              <w:widowControl w:val="0"/>
              <w:suppressAutoHyphens/>
              <w:spacing w:line="264" w:lineRule="auto"/>
              <w:jc w:val="both"/>
              <w:rPr>
                <w:b/>
              </w:rPr>
            </w:pPr>
          </w:p>
          <w:p w14:paraId="268D471F" w14:textId="77777777" w:rsidR="00F6195B" w:rsidRDefault="00F6195B" w:rsidP="00F6195B">
            <w:pPr>
              <w:widowControl w:val="0"/>
              <w:suppressAutoHyphens/>
              <w:spacing w:line="264" w:lineRule="auto"/>
              <w:jc w:val="both"/>
              <w:rPr>
                <w:b/>
              </w:rPr>
            </w:pPr>
          </w:p>
          <w:p w14:paraId="14EE277D" w14:textId="77777777" w:rsidR="00F6195B" w:rsidRDefault="00F6195B" w:rsidP="00F6195B">
            <w:pPr>
              <w:widowControl w:val="0"/>
              <w:suppressAutoHyphens/>
              <w:spacing w:line="264" w:lineRule="auto"/>
              <w:jc w:val="both"/>
              <w:rPr>
                <w:b/>
              </w:rPr>
            </w:pPr>
          </w:p>
          <w:p w14:paraId="0F6D94DE" w14:textId="77777777" w:rsidR="00F6195B" w:rsidRDefault="00F6195B" w:rsidP="00F6195B">
            <w:pPr>
              <w:widowControl w:val="0"/>
              <w:suppressAutoHyphens/>
              <w:spacing w:line="264" w:lineRule="auto"/>
              <w:jc w:val="both"/>
              <w:rPr>
                <w:b/>
              </w:rPr>
            </w:pPr>
          </w:p>
          <w:p w14:paraId="30530E22" w14:textId="77777777" w:rsidR="00F6195B" w:rsidRDefault="00F6195B" w:rsidP="00F6195B">
            <w:pPr>
              <w:widowControl w:val="0"/>
              <w:suppressAutoHyphens/>
              <w:spacing w:line="264" w:lineRule="auto"/>
              <w:jc w:val="both"/>
            </w:pPr>
          </w:p>
        </w:tc>
      </w:tr>
      <w:tr w:rsidR="00F6195B" w14:paraId="7852E13D" w14:textId="77777777" w:rsidTr="00795300">
        <w:trPr>
          <w:trHeight w:val="323"/>
        </w:trPr>
        <w:tc>
          <w:tcPr>
            <w:tcW w:w="9782" w:type="dxa"/>
          </w:tcPr>
          <w:p w14:paraId="2E7C79A1" w14:textId="4B027A04" w:rsidR="00F6195B" w:rsidRDefault="00F6195B" w:rsidP="00F6195B">
            <w:pPr>
              <w:widowControl w:val="0"/>
              <w:suppressAutoHyphens/>
              <w:spacing w:line="264" w:lineRule="auto"/>
              <w:jc w:val="both"/>
            </w:pPr>
            <w:r w:rsidRPr="00795300">
              <w:rPr>
                <w:b/>
                <w:color w:val="BC202E"/>
              </w:rPr>
              <w:t>Output Snap shots:</w:t>
            </w:r>
          </w:p>
        </w:tc>
      </w:tr>
      <w:tr w:rsidR="00F6195B" w14:paraId="3F019EC2" w14:textId="77777777" w:rsidTr="006A7197">
        <w:trPr>
          <w:trHeight w:val="2312"/>
        </w:trPr>
        <w:tc>
          <w:tcPr>
            <w:tcW w:w="9782" w:type="dxa"/>
          </w:tcPr>
          <w:p w14:paraId="292DFF89" w14:textId="77777777" w:rsidR="00F6195B" w:rsidRDefault="00F6195B" w:rsidP="00F6195B">
            <w:pPr>
              <w:widowControl w:val="0"/>
              <w:suppressAutoHyphens/>
              <w:spacing w:line="264" w:lineRule="auto"/>
              <w:jc w:val="both"/>
            </w:pPr>
          </w:p>
          <w:p w14:paraId="722DD2D4" w14:textId="77777777" w:rsidR="00F6195B" w:rsidRDefault="00F6195B" w:rsidP="00F6195B">
            <w:pPr>
              <w:widowControl w:val="0"/>
              <w:suppressAutoHyphens/>
              <w:spacing w:line="264" w:lineRule="auto"/>
              <w:jc w:val="both"/>
            </w:pPr>
          </w:p>
          <w:p w14:paraId="47446CF8" w14:textId="77777777" w:rsidR="00F6195B" w:rsidRDefault="00F6195B" w:rsidP="00F6195B">
            <w:pPr>
              <w:widowControl w:val="0"/>
              <w:suppressAutoHyphens/>
              <w:spacing w:line="264" w:lineRule="auto"/>
              <w:jc w:val="both"/>
            </w:pPr>
          </w:p>
          <w:p w14:paraId="77844B80" w14:textId="77777777" w:rsidR="00F6195B" w:rsidRDefault="00F6195B" w:rsidP="00F6195B">
            <w:pPr>
              <w:widowControl w:val="0"/>
              <w:suppressAutoHyphens/>
              <w:spacing w:line="264" w:lineRule="auto"/>
              <w:jc w:val="both"/>
            </w:pPr>
          </w:p>
          <w:p w14:paraId="30722C2D" w14:textId="77777777" w:rsidR="00F6195B" w:rsidRDefault="00F6195B" w:rsidP="00F6195B">
            <w:pPr>
              <w:widowControl w:val="0"/>
              <w:suppressAutoHyphens/>
              <w:spacing w:line="264" w:lineRule="auto"/>
              <w:jc w:val="both"/>
            </w:pPr>
          </w:p>
          <w:p w14:paraId="7F45053D" w14:textId="77777777" w:rsidR="00F6195B" w:rsidRDefault="00F6195B" w:rsidP="00F6195B">
            <w:pPr>
              <w:widowControl w:val="0"/>
              <w:suppressAutoHyphens/>
              <w:spacing w:line="264" w:lineRule="auto"/>
              <w:jc w:val="both"/>
            </w:pPr>
          </w:p>
          <w:p w14:paraId="5879A14B" w14:textId="0E56CDD7" w:rsidR="00F6195B" w:rsidRDefault="00F6195B" w:rsidP="00F6195B">
            <w:pPr>
              <w:widowControl w:val="0"/>
              <w:suppressAutoHyphens/>
              <w:spacing w:line="264" w:lineRule="auto"/>
              <w:jc w:val="both"/>
            </w:pPr>
          </w:p>
          <w:p w14:paraId="33235D77" w14:textId="6EC56616" w:rsidR="00F6195B" w:rsidRDefault="00F6195B" w:rsidP="00F6195B">
            <w:pPr>
              <w:widowControl w:val="0"/>
              <w:suppressAutoHyphens/>
              <w:spacing w:line="264" w:lineRule="auto"/>
              <w:jc w:val="both"/>
            </w:pPr>
          </w:p>
          <w:p w14:paraId="25EA3B40" w14:textId="25EFD766" w:rsidR="00F6195B" w:rsidRDefault="00F6195B" w:rsidP="00F6195B">
            <w:pPr>
              <w:widowControl w:val="0"/>
              <w:suppressAutoHyphens/>
              <w:spacing w:line="264" w:lineRule="auto"/>
              <w:jc w:val="both"/>
            </w:pPr>
          </w:p>
          <w:p w14:paraId="7D273307" w14:textId="63DD7E9D" w:rsidR="00F6195B" w:rsidRDefault="00F6195B" w:rsidP="00F6195B">
            <w:pPr>
              <w:widowControl w:val="0"/>
              <w:suppressAutoHyphens/>
              <w:spacing w:line="264" w:lineRule="auto"/>
              <w:jc w:val="both"/>
            </w:pPr>
          </w:p>
          <w:p w14:paraId="434F3C9A" w14:textId="51D4CB8B" w:rsidR="00F6195B" w:rsidRDefault="00F6195B" w:rsidP="00F6195B">
            <w:pPr>
              <w:widowControl w:val="0"/>
              <w:suppressAutoHyphens/>
              <w:spacing w:line="264" w:lineRule="auto"/>
              <w:jc w:val="both"/>
            </w:pPr>
          </w:p>
          <w:p w14:paraId="6B91670A" w14:textId="442AD8C7" w:rsidR="00F6195B" w:rsidRDefault="00F6195B" w:rsidP="00F6195B">
            <w:pPr>
              <w:widowControl w:val="0"/>
              <w:suppressAutoHyphens/>
              <w:spacing w:line="264" w:lineRule="auto"/>
              <w:jc w:val="both"/>
            </w:pPr>
          </w:p>
          <w:p w14:paraId="3ACB24BB" w14:textId="1E4CFCFE" w:rsidR="00F6195B" w:rsidRDefault="00F6195B" w:rsidP="00F6195B">
            <w:pPr>
              <w:widowControl w:val="0"/>
              <w:suppressAutoHyphens/>
              <w:spacing w:line="264" w:lineRule="auto"/>
              <w:jc w:val="both"/>
            </w:pPr>
          </w:p>
          <w:p w14:paraId="0A9254B3" w14:textId="2AC801E3" w:rsidR="00F6195B" w:rsidRDefault="00F6195B" w:rsidP="00F6195B">
            <w:pPr>
              <w:widowControl w:val="0"/>
              <w:suppressAutoHyphens/>
              <w:spacing w:line="264" w:lineRule="auto"/>
              <w:jc w:val="both"/>
            </w:pPr>
          </w:p>
          <w:p w14:paraId="55FD3768" w14:textId="6E4377BB" w:rsidR="00F6195B" w:rsidRDefault="00F6195B" w:rsidP="00F6195B">
            <w:pPr>
              <w:widowControl w:val="0"/>
              <w:suppressAutoHyphens/>
              <w:spacing w:line="264" w:lineRule="auto"/>
              <w:jc w:val="both"/>
            </w:pPr>
          </w:p>
          <w:p w14:paraId="2D5530CE" w14:textId="383E09A8" w:rsidR="00F6195B" w:rsidRDefault="00F6195B" w:rsidP="00F6195B">
            <w:pPr>
              <w:widowControl w:val="0"/>
              <w:suppressAutoHyphens/>
              <w:spacing w:line="264" w:lineRule="auto"/>
              <w:jc w:val="both"/>
            </w:pPr>
          </w:p>
          <w:p w14:paraId="3F053C10" w14:textId="46DDF6F9" w:rsidR="00F6195B" w:rsidRDefault="00F6195B" w:rsidP="00F6195B">
            <w:pPr>
              <w:widowControl w:val="0"/>
              <w:suppressAutoHyphens/>
              <w:spacing w:line="264" w:lineRule="auto"/>
              <w:jc w:val="both"/>
            </w:pPr>
          </w:p>
          <w:p w14:paraId="4C587B09" w14:textId="77777777" w:rsidR="00F6195B" w:rsidRDefault="00F6195B" w:rsidP="00F6195B">
            <w:pPr>
              <w:widowControl w:val="0"/>
              <w:suppressAutoHyphens/>
              <w:spacing w:line="264" w:lineRule="auto"/>
              <w:jc w:val="both"/>
            </w:pPr>
          </w:p>
          <w:p w14:paraId="68B6803D" w14:textId="77777777" w:rsidR="00F6195B" w:rsidRDefault="00F6195B" w:rsidP="00F6195B">
            <w:pPr>
              <w:widowControl w:val="0"/>
              <w:suppressAutoHyphens/>
              <w:spacing w:line="264" w:lineRule="auto"/>
              <w:jc w:val="both"/>
            </w:pPr>
          </w:p>
          <w:p w14:paraId="4D7FE85A" w14:textId="4D2D94E9" w:rsidR="00F6195B" w:rsidRDefault="00F6195B" w:rsidP="00F6195B">
            <w:pPr>
              <w:widowControl w:val="0"/>
              <w:suppressAutoHyphens/>
              <w:spacing w:line="264" w:lineRule="auto"/>
              <w:jc w:val="both"/>
            </w:pPr>
          </w:p>
        </w:tc>
      </w:tr>
      <w:tr w:rsidR="00F6195B" w14:paraId="5A0C043E" w14:textId="77777777" w:rsidTr="00A25C5E">
        <w:tc>
          <w:tcPr>
            <w:tcW w:w="9782" w:type="dxa"/>
          </w:tcPr>
          <w:p w14:paraId="28CCF627" w14:textId="2F6DBEF0" w:rsidR="00F6195B" w:rsidRPr="007609F2" w:rsidRDefault="00F6195B" w:rsidP="00F6195B">
            <w:pPr>
              <w:widowControl w:val="0"/>
              <w:suppressAutoHyphens/>
              <w:spacing w:line="264" w:lineRule="auto"/>
              <w:jc w:val="both"/>
              <w:rPr>
                <w:b/>
              </w:rPr>
            </w:pPr>
            <w:r w:rsidRPr="00F061A3">
              <w:rPr>
                <w:b/>
                <w:color w:val="BC202E"/>
              </w:rPr>
              <w:t>Post Lab Subjective/Objective type Questions</w:t>
            </w:r>
            <w:r>
              <w:rPr>
                <w:b/>
                <w:color w:val="BC202E"/>
              </w:rPr>
              <w:t xml:space="preserve">: </w:t>
            </w:r>
          </w:p>
        </w:tc>
      </w:tr>
      <w:tr w:rsidR="00F6195B" w14:paraId="1F3A1967" w14:textId="77777777" w:rsidTr="00A25C5E">
        <w:tc>
          <w:tcPr>
            <w:tcW w:w="9782" w:type="dxa"/>
          </w:tcPr>
          <w:p w14:paraId="246625CA" w14:textId="77777777" w:rsidR="00F6195B" w:rsidRDefault="00F6195B" w:rsidP="00F6195B">
            <w:pPr>
              <w:jc w:val="both"/>
              <w:rPr>
                <w:iCs/>
              </w:rPr>
            </w:pPr>
          </w:p>
          <w:p w14:paraId="75DE2EE8" w14:textId="77777777" w:rsidR="00F6195B" w:rsidRDefault="00F6195B" w:rsidP="00F6195B">
            <w:pPr>
              <w:jc w:val="both"/>
              <w:rPr>
                <w:iCs/>
              </w:rPr>
            </w:pPr>
          </w:p>
          <w:p w14:paraId="7616CE84" w14:textId="77777777" w:rsidR="00F6195B" w:rsidRDefault="00F6195B" w:rsidP="00F6195B">
            <w:pPr>
              <w:jc w:val="both"/>
              <w:rPr>
                <w:iCs/>
              </w:rPr>
            </w:pPr>
          </w:p>
          <w:p w14:paraId="14E84800" w14:textId="77777777" w:rsidR="00F6195B" w:rsidRDefault="00F6195B" w:rsidP="00F6195B">
            <w:pPr>
              <w:jc w:val="both"/>
              <w:rPr>
                <w:iCs/>
              </w:rPr>
            </w:pPr>
          </w:p>
          <w:p w14:paraId="734C2CAB" w14:textId="77777777" w:rsidR="00F6195B" w:rsidRDefault="00F6195B" w:rsidP="00F6195B">
            <w:pPr>
              <w:jc w:val="both"/>
              <w:rPr>
                <w:iCs/>
              </w:rPr>
            </w:pPr>
          </w:p>
          <w:p w14:paraId="48157163" w14:textId="77777777" w:rsidR="00F6195B" w:rsidRDefault="00F6195B" w:rsidP="00F6195B">
            <w:pPr>
              <w:jc w:val="both"/>
              <w:rPr>
                <w:iCs/>
              </w:rPr>
            </w:pPr>
          </w:p>
          <w:p w14:paraId="4F81F976" w14:textId="77777777" w:rsidR="00F6195B" w:rsidRDefault="00F6195B" w:rsidP="00F6195B">
            <w:pPr>
              <w:jc w:val="both"/>
              <w:rPr>
                <w:iCs/>
              </w:rPr>
            </w:pPr>
          </w:p>
          <w:p w14:paraId="259EA272" w14:textId="77777777" w:rsidR="00F6195B" w:rsidRDefault="00F6195B" w:rsidP="00F6195B">
            <w:pPr>
              <w:jc w:val="both"/>
              <w:rPr>
                <w:iCs/>
              </w:rPr>
            </w:pPr>
          </w:p>
          <w:p w14:paraId="69922B90" w14:textId="77777777" w:rsidR="00F6195B" w:rsidRDefault="00F6195B" w:rsidP="00F6195B">
            <w:pPr>
              <w:jc w:val="both"/>
              <w:rPr>
                <w:iCs/>
              </w:rPr>
            </w:pPr>
          </w:p>
          <w:p w14:paraId="77488D5E" w14:textId="77777777" w:rsidR="00F6195B" w:rsidRDefault="00F6195B" w:rsidP="00F6195B">
            <w:pPr>
              <w:jc w:val="both"/>
              <w:rPr>
                <w:iCs/>
              </w:rPr>
            </w:pPr>
          </w:p>
          <w:p w14:paraId="652AF718" w14:textId="77777777" w:rsidR="00F6195B" w:rsidRDefault="00F6195B" w:rsidP="00F6195B">
            <w:pPr>
              <w:jc w:val="both"/>
              <w:rPr>
                <w:iCs/>
              </w:rPr>
            </w:pPr>
          </w:p>
          <w:p w14:paraId="546E9278" w14:textId="77777777" w:rsidR="00F6195B" w:rsidRDefault="00F6195B" w:rsidP="00F6195B">
            <w:pPr>
              <w:jc w:val="both"/>
              <w:rPr>
                <w:iCs/>
              </w:rPr>
            </w:pPr>
          </w:p>
          <w:p w14:paraId="65414335" w14:textId="77777777" w:rsidR="00F6195B" w:rsidRDefault="00F6195B" w:rsidP="00F6195B">
            <w:pPr>
              <w:jc w:val="both"/>
              <w:rPr>
                <w:iCs/>
              </w:rPr>
            </w:pPr>
          </w:p>
          <w:p w14:paraId="36A23FCB" w14:textId="77777777" w:rsidR="00F6195B" w:rsidRDefault="00F6195B" w:rsidP="00F6195B">
            <w:pPr>
              <w:jc w:val="both"/>
              <w:rPr>
                <w:iCs/>
              </w:rPr>
            </w:pPr>
          </w:p>
          <w:p w14:paraId="12A14F74" w14:textId="77777777" w:rsidR="00F6195B" w:rsidRDefault="00F6195B" w:rsidP="00F6195B">
            <w:pPr>
              <w:jc w:val="both"/>
              <w:rPr>
                <w:iCs/>
              </w:rPr>
            </w:pPr>
          </w:p>
          <w:p w14:paraId="18ED1BC0" w14:textId="77777777" w:rsidR="00F6195B" w:rsidRDefault="00F6195B" w:rsidP="00F6195B">
            <w:pPr>
              <w:jc w:val="both"/>
              <w:rPr>
                <w:iCs/>
              </w:rPr>
            </w:pPr>
          </w:p>
          <w:p w14:paraId="65388A9C" w14:textId="77777777" w:rsidR="00F6195B" w:rsidRDefault="00F6195B" w:rsidP="00F6195B">
            <w:pPr>
              <w:jc w:val="both"/>
              <w:rPr>
                <w:iCs/>
              </w:rPr>
            </w:pPr>
          </w:p>
          <w:p w14:paraId="0A3C44F0" w14:textId="77777777" w:rsidR="00F6195B" w:rsidRDefault="00F6195B" w:rsidP="00F6195B">
            <w:pPr>
              <w:jc w:val="both"/>
              <w:rPr>
                <w:iCs/>
              </w:rPr>
            </w:pPr>
          </w:p>
          <w:p w14:paraId="7BB1AD9A" w14:textId="77777777" w:rsidR="00F6195B" w:rsidRDefault="00F6195B" w:rsidP="00F6195B">
            <w:pPr>
              <w:jc w:val="both"/>
              <w:rPr>
                <w:iCs/>
              </w:rPr>
            </w:pPr>
          </w:p>
          <w:p w14:paraId="31B5AD3D" w14:textId="77777777" w:rsidR="00F6195B" w:rsidRDefault="00F6195B" w:rsidP="00F6195B">
            <w:pPr>
              <w:jc w:val="both"/>
              <w:rPr>
                <w:iCs/>
              </w:rPr>
            </w:pPr>
          </w:p>
          <w:p w14:paraId="6EA0A940" w14:textId="77777777" w:rsidR="00F6195B" w:rsidRDefault="00F6195B" w:rsidP="00F6195B">
            <w:pPr>
              <w:jc w:val="both"/>
              <w:rPr>
                <w:iCs/>
              </w:rPr>
            </w:pPr>
          </w:p>
          <w:p w14:paraId="5B1731CA" w14:textId="77777777" w:rsidR="00F6195B" w:rsidRDefault="00F6195B" w:rsidP="00F6195B">
            <w:pPr>
              <w:jc w:val="both"/>
              <w:rPr>
                <w:iCs/>
              </w:rPr>
            </w:pPr>
          </w:p>
          <w:p w14:paraId="13463DAF" w14:textId="77777777" w:rsidR="00F6195B" w:rsidRDefault="00F6195B" w:rsidP="00F6195B">
            <w:pPr>
              <w:jc w:val="both"/>
              <w:rPr>
                <w:iCs/>
              </w:rPr>
            </w:pPr>
          </w:p>
          <w:p w14:paraId="41D18866" w14:textId="77777777" w:rsidR="00F6195B" w:rsidRDefault="00F6195B" w:rsidP="00F6195B">
            <w:pPr>
              <w:jc w:val="both"/>
              <w:rPr>
                <w:iCs/>
              </w:rPr>
            </w:pPr>
          </w:p>
          <w:p w14:paraId="7AA6CA9B" w14:textId="77777777" w:rsidR="00F6195B" w:rsidRDefault="00F6195B" w:rsidP="00F6195B">
            <w:pPr>
              <w:jc w:val="both"/>
              <w:rPr>
                <w:iCs/>
              </w:rPr>
            </w:pPr>
          </w:p>
          <w:p w14:paraId="7F07733B" w14:textId="77777777" w:rsidR="00F6195B" w:rsidRDefault="00F6195B" w:rsidP="00F6195B">
            <w:pPr>
              <w:jc w:val="both"/>
              <w:rPr>
                <w:iCs/>
              </w:rPr>
            </w:pPr>
          </w:p>
          <w:p w14:paraId="39BEA4F6" w14:textId="77777777" w:rsidR="00F6195B" w:rsidRDefault="00F6195B" w:rsidP="00F6195B">
            <w:pPr>
              <w:jc w:val="both"/>
              <w:rPr>
                <w:iCs/>
              </w:rPr>
            </w:pPr>
          </w:p>
          <w:p w14:paraId="48C3EBCE" w14:textId="75855D2E" w:rsidR="00F6195B" w:rsidRPr="00AA3755" w:rsidRDefault="00F6195B" w:rsidP="00F6195B">
            <w:pPr>
              <w:jc w:val="both"/>
              <w:rPr>
                <w:iCs/>
              </w:rPr>
            </w:pPr>
          </w:p>
        </w:tc>
      </w:tr>
    </w:tbl>
    <w:p w14:paraId="5273D014" w14:textId="77777777" w:rsidR="00AA1F5A" w:rsidRDefault="00AA1F5A" w:rsidP="007609F2">
      <w:pPr>
        <w:widowControl w:val="0"/>
        <w:suppressAutoHyphens/>
        <w:spacing w:line="264" w:lineRule="auto"/>
        <w:ind w:hanging="851"/>
        <w:jc w:val="both"/>
        <w:rPr>
          <w:b/>
        </w:rPr>
      </w:pPr>
    </w:p>
    <w:tbl>
      <w:tblPr>
        <w:tblStyle w:val="TableGrid"/>
        <w:tblW w:w="0" w:type="auto"/>
        <w:tblInd w:w="-176" w:type="dxa"/>
        <w:tblLook w:val="04A0" w:firstRow="1" w:lastRow="0" w:firstColumn="1" w:lastColumn="0" w:noHBand="0" w:noVBand="1"/>
      </w:tblPr>
      <w:tblGrid>
        <w:gridCol w:w="9782"/>
      </w:tblGrid>
      <w:tr w:rsidR="00AA1F5A" w14:paraId="34CDE469" w14:textId="77777777" w:rsidTr="00F76925">
        <w:tc>
          <w:tcPr>
            <w:tcW w:w="9782" w:type="dxa"/>
          </w:tcPr>
          <w:p w14:paraId="7A33EB11" w14:textId="75FACF42" w:rsidR="00AA1F5A" w:rsidRPr="007609F2" w:rsidRDefault="00AA1F5A" w:rsidP="003557C5">
            <w:pPr>
              <w:widowControl w:val="0"/>
              <w:suppressAutoHyphens/>
              <w:spacing w:line="264" w:lineRule="auto"/>
              <w:jc w:val="both"/>
              <w:rPr>
                <w:b/>
              </w:rPr>
            </w:pPr>
            <w:r w:rsidRPr="00AA1F5A">
              <w:rPr>
                <w:b/>
                <w:color w:val="BC202E"/>
              </w:rPr>
              <w:t>Conclusion:</w:t>
            </w:r>
          </w:p>
        </w:tc>
      </w:tr>
      <w:tr w:rsidR="00AA1F5A" w14:paraId="74DD4D6A" w14:textId="77777777" w:rsidTr="00F76925">
        <w:tc>
          <w:tcPr>
            <w:tcW w:w="9782" w:type="dxa"/>
          </w:tcPr>
          <w:p w14:paraId="03369EF4" w14:textId="77777777" w:rsidR="00AA1F5A" w:rsidRDefault="00AA1F5A" w:rsidP="00AA1F5A">
            <w:pPr>
              <w:jc w:val="both"/>
              <w:rPr>
                <w:iCs/>
              </w:rPr>
            </w:pPr>
          </w:p>
          <w:p w14:paraId="061B7823" w14:textId="72C8817A" w:rsidR="00AA1F5A" w:rsidRDefault="00AA1F5A" w:rsidP="00AA1F5A">
            <w:pPr>
              <w:jc w:val="both"/>
              <w:rPr>
                <w:iCs/>
              </w:rPr>
            </w:pPr>
          </w:p>
          <w:p w14:paraId="111C2214" w14:textId="7F541D5F" w:rsidR="008A7D9B" w:rsidRDefault="008A7D9B" w:rsidP="00AA1F5A">
            <w:pPr>
              <w:jc w:val="both"/>
              <w:rPr>
                <w:iCs/>
              </w:rPr>
            </w:pPr>
          </w:p>
          <w:p w14:paraId="58F7C9FC" w14:textId="350CA7C8" w:rsidR="008A7D9B" w:rsidRDefault="008A7D9B" w:rsidP="00AA1F5A">
            <w:pPr>
              <w:jc w:val="both"/>
              <w:rPr>
                <w:iCs/>
              </w:rPr>
            </w:pPr>
          </w:p>
          <w:p w14:paraId="418D7853" w14:textId="6B4DEBBB" w:rsidR="008A7D9B" w:rsidRDefault="008A7D9B" w:rsidP="00AA1F5A">
            <w:pPr>
              <w:jc w:val="both"/>
              <w:rPr>
                <w:iCs/>
              </w:rPr>
            </w:pPr>
          </w:p>
          <w:p w14:paraId="27594E22" w14:textId="63121348" w:rsidR="008A7D9B" w:rsidRDefault="008A7D9B" w:rsidP="00AA1F5A">
            <w:pPr>
              <w:jc w:val="both"/>
              <w:rPr>
                <w:iCs/>
              </w:rPr>
            </w:pPr>
          </w:p>
          <w:p w14:paraId="477AA7FE" w14:textId="77777777" w:rsidR="00887416" w:rsidRDefault="00887416" w:rsidP="00AA1F5A">
            <w:pPr>
              <w:jc w:val="both"/>
              <w:rPr>
                <w:iCs/>
              </w:rPr>
            </w:pPr>
          </w:p>
          <w:p w14:paraId="205BCFEC" w14:textId="1854AB12" w:rsidR="008A7D9B" w:rsidRDefault="008A7D9B" w:rsidP="00AA1F5A">
            <w:pPr>
              <w:jc w:val="both"/>
              <w:rPr>
                <w:iCs/>
              </w:rPr>
            </w:pPr>
          </w:p>
          <w:p w14:paraId="033380AC" w14:textId="77777777" w:rsidR="00F6195B" w:rsidRDefault="00F6195B" w:rsidP="00AA1F5A">
            <w:pPr>
              <w:jc w:val="both"/>
              <w:rPr>
                <w:iCs/>
              </w:rPr>
            </w:pPr>
          </w:p>
          <w:p w14:paraId="36DEFDC4" w14:textId="302A552B" w:rsidR="00AA1F5A" w:rsidRDefault="00AA1F5A" w:rsidP="00AA1F5A">
            <w:pPr>
              <w:jc w:val="both"/>
              <w:rPr>
                <w:iCs/>
              </w:rPr>
            </w:pPr>
          </w:p>
          <w:p w14:paraId="346E6C0D" w14:textId="77777777" w:rsidR="00AA1F5A" w:rsidRDefault="00AA1F5A" w:rsidP="00AA1F5A">
            <w:pPr>
              <w:jc w:val="both"/>
              <w:rPr>
                <w:iCs/>
              </w:rPr>
            </w:pPr>
          </w:p>
          <w:p w14:paraId="451940F2" w14:textId="23BA12C2" w:rsidR="00AA1F5A" w:rsidRPr="00AA1F5A" w:rsidRDefault="00AA1F5A" w:rsidP="00AA1F5A">
            <w:pPr>
              <w:jc w:val="both"/>
              <w:rPr>
                <w:iCs/>
              </w:rPr>
            </w:pPr>
          </w:p>
        </w:tc>
      </w:tr>
    </w:tbl>
    <w:p w14:paraId="38BA94A5" w14:textId="607274F2" w:rsidR="00AA1F5A" w:rsidRDefault="00AA1F5A" w:rsidP="00AA1F5A">
      <w:pPr>
        <w:ind w:hanging="851"/>
        <w:jc w:val="both"/>
        <w:rPr>
          <w:b/>
          <w:iCs/>
        </w:rPr>
      </w:pPr>
    </w:p>
    <w:tbl>
      <w:tblPr>
        <w:tblStyle w:val="TableGrid"/>
        <w:tblW w:w="0" w:type="auto"/>
        <w:tblInd w:w="5070" w:type="dxa"/>
        <w:tblLook w:val="04A0" w:firstRow="1" w:lastRow="0" w:firstColumn="1" w:lastColumn="0" w:noHBand="0" w:noVBand="1"/>
      </w:tblPr>
      <w:tblGrid>
        <w:gridCol w:w="4536"/>
      </w:tblGrid>
      <w:tr w:rsidR="00AA1F5A" w14:paraId="38D4CC51" w14:textId="77777777" w:rsidTr="001E19B1">
        <w:trPr>
          <w:trHeight w:val="620"/>
        </w:trPr>
        <w:tc>
          <w:tcPr>
            <w:tcW w:w="4536" w:type="dxa"/>
          </w:tcPr>
          <w:p w14:paraId="02894BA1" w14:textId="77777777" w:rsidR="00AA1F5A" w:rsidRDefault="00AA1F5A" w:rsidP="003557C5">
            <w:pPr>
              <w:widowControl w:val="0"/>
              <w:suppressAutoHyphens/>
              <w:spacing w:line="264" w:lineRule="auto"/>
              <w:jc w:val="both"/>
              <w:rPr>
                <w:b/>
                <w:color w:val="BC202E"/>
              </w:rPr>
            </w:pPr>
          </w:p>
          <w:p w14:paraId="3BE4985D" w14:textId="77777777" w:rsidR="00AA1F5A" w:rsidRDefault="00AA1F5A" w:rsidP="003557C5">
            <w:pPr>
              <w:widowControl w:val="0"/>
              <w:suppressAutoHyphens/>
              <w:spacing w:line="264" w:lineRule="auto"/>
              <w:jc w:val="both"/>
              <w:rPr>
                <w:b/>
                <w:color w:val="BC202E"/>
              </w:rPr>
            </w:pPr>
          </w:p>
          <w:p w14:paraId="7D54C9F6" w14:textId="4BB60DE9" w:rsidR="00AA1F5A" w:rsidRPr="00AA1F5A" w:rsidRDefault="00AA1F5A" w:rsidP="003557C5">
            <w:pPr>
              <w:widowControl w:val="0"/>
              <w:suppressAutoHyphens/>
              <w:spacing w:line="264" w:lineRule="auto"/>
              <w:jc w:val="both"/>
              <w:rPr>
                <w:b/>
                <w:color w:val="BC202E"/>
              </w:rPr>
            </w:pPr>
            <w:r w:rsidRPr="00AA1F5A">
              <w:rPr>
                <w:b/>
                <w:color w:val="BC202E"/>
              </w:rPr>
              <w:t>Signature of faculty in-charge</w:t>
            </w:r>
            <w:r>
              <w:rPr>
                <w:b/>
                <w:color w:val="BC202E"/>
              </w:rPr>
              <w:t xml:space="preserve"> with Date:</w:t>
            </w:r>
          </w:p>
        </w:tc>
      </w:tr>
    </w:tbl>
    <w:p w14:paraId="791A6E5F" w14:textId="77777777" w:rsidR="001F0663" w:rsidRPr="006E1779" w:rsidRDefault="001F0663" w:rsidP="00887416"/>
    <w:sectPr w:rsidR="001F0663" w:rsidRPr="006E1779" w:rsidSect="00D851F1">
      <w:headerReference w:type="default" r:id="rId9"/>
      <w:footerReference w:type="default" r:id="rId10"/>
      <w:pgSz w:w="12240" w:h="15840"/>
      <w:pgMar w:top="1530" w:right="90" w:bottom="1440" w:left="1440" w:header="9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6B076C2" w14:textId="77777777" w:rsidR="009F4B9F" w:rsidRDefault="009F4B9F" w:rsidP="001F0663">
      <w:r>
        <w:separator/>
      </w:r>
    </w:p>
  </w:endnote>
  <w:endnote w:type="continuationSeparator" w:id="0">
    <w:p w14:paraId="2972B8A3" w14:textId="77777777" w:rsidR="009F4B9F" w:rsidRDefault="009F4B9F" w:rsidP="001F06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E5C320" w14:textId="77777777" w:rsidR="00B45203" w:rsidRDefault="00B45203"/>
  <w:tbl>
    <w:tblPr>
      <w:tblStyle w:val="TableGrid"/>
      <w:tblW w:w="0" w:type="auto"/>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3969"/>
      <w:gridCol w:w="3403"/>
    </w:tblGrid>
    <w:tr w:rsidR="00B45203" w:rsidRPr="007570AC" w14:paraId="7EC0880B" w14:textId="77777777" w:rsidTr="00A25C5E">
      <w:tc>
        <w:tcPr>
          <w:tcW w:w="3544" w:type="dxa"/>
        </w:tcPr>
        <w:p w14:paraId="557B72DF" w14:textId="548A51C0" w:rsidR="00B45203" w:rsidRPr="007570AC" w:rsidRDefault="00EB3C39" w:rsidP="000A1975">
          <w:pPr>
            <w:pStyle w:val="Footer"/>
            <w:rPr>
              <w:sz w:val="20"/>
              <w:szCs w:val="20"/>
            </w:rPr>
          </w:pPr>
          <w:r>
            <w:rPr>
              <w:sz w:val="20"/>
              <w:szCs w:val="20"/>
            </w:rPr>
            <w:t>B</w:t>
          </w:r>
          <w:r w:rsidR="000A1975">
            <w:rPr>
              <w:sz w:val="20"/>
              <w:szCs w:val="20"/>
            </w:rPr>
            <w:t>EE</w:t>
          </w:r>
          <w:r w:rsidR="00C02772">
            <w:rPr>
              <w:sz w:val="20"/>
              <w:szCs w:val="20"/>
            </w:rPr>
            <w:t>L</w:t>
          </w:r>
        </w:p>
      </w:tc>
      <w:tc>
        <w:tcPr>
          <w:tcW w:w="3969" w:type="dxa"/>
        </w:tcPr>
        <w:p w14:paraId="7BF2C374" w14:textId="069C08AD" w:rsidR="00B45203" w:rsidRPr="007570AC" w:rsidRDefault="00694BF2" w:rsidP="0050731F">
          <w:pPr>
            <w:pStyle w:val="Footer"/>
            <w:jc w:val="center"/>
            <w:rPr>
              <w:sz w:val="20"/>
              <w:szCs w:val="20"/>
            </w:rPr>
          </w:pPr>
          <w:r>
            <w:rPr>
              <w:sz w:val="20"/>
              <w:szCs w:val="20"/>
            </w:rPr>
            <w:t>S</w:t>
          </w:r>
          <w:r w:rsidR="00EB3C39">
            <w:rPr>
              <w:sz w:val="20"/>
              <w:szCs w:val="20"/>
            </w:rPr>
            <w:t>emester: I</w:t>
          </w:r>
        </w:p>
      </w:tc>
      <w:tc>
        <w:tcPr>
          <w:tcW w:w="3403" w:type="dxa"/>
        </w:tcPr>
        <w:p w14:paraId="2B412F4E" w14:textId="052A19A1" w:rsidR="00B45203" w:rsidRPr="007570AC" w:rsidRDefault="00CA5AE8" w:rsidP="007A3A37">
          <w:pPr>
            <w:pStyle w:val="Footer"/>
            <w:rPr>
              <w:sz w:val="20"/>
              <w:szCs w:val="20"/>
            </w:rPr>
          </w:pPr>
          <w:r>
            <w:rPr>
              <w:sz w:val="20"/>
              <w:szCs w:val="20"/>
            </w:rPr>
            <w:t xml:space="preserve">            </w:t>
          </w:r>
          <w:r w:rsidR="00B10B43">
            <w:rPr>
              <w:sz w:val="20"/>
              <w:szCs w:val="20"/>
            </w:rPr>
            <w:t>Academic Year: 202</w:t>
          </w:r>
          <w:r w:rsidR="00EB3C39">
            <w:rPr>
              <w:sz w:val="20"/>
              <w:szCs w:val="20"/>
            </w:rPr>
            <w:t>5-26</w:t>
          </w:r>
        </w:p>
      </w:tc>
    </w:tr>
    <w:tr w:rsidR="00B45203" w:rsidRPr="007570AC" w14:paraId="41C47D61" w14:textId="77777777" w:rsidTr="00A25C5E">
      <w:tc>
        <w:tcPr>
          <w:tcW w:w="3544" w:type="dxa"/>
        </w:tcPr>
        <w:p w14:paraId="3B2FFD7D" w14:textId="13CA15AC" w:rsidR="00B45203" w:rsidRPr="007570AC" w:rsidRDefault="00B45203" w:rsidP="0050731F">
          <w:pPr>
            <w:pStyle w:val="Footer"/>
            <w:rPr>
              <w:sz w:val="20"/>
              <w:szCs w:val="20"/>
            </w:rPr>
          </w:pPr>
        </w:p>
      </w:tc>
      <w:tc>
        <w:tcPr>
          <w:tcW w:w="3969" w:type="dxa"/>
        </w:tcPr>
        <w:p w14:paraId="3B1C890A" w14:textId="77777777" w:rsidR="00B45203" w:rsidRPr="007570AC" w:rsidRDefault="00B45203" w:rsidP="0050731F">
          <w:pPr>
            <w:pStyle w:val="Footer"/>
            <w:jc w:val="center"/>
            <w:rPr>
              <w:sz w:val="20"/>
              <w:szCs w:val="20"/>
            </w:rPr>
          </w:pPr>
        </w:p>
      </w:tc>
      <w:tc>
        <w:tcPr>
          <w:tcW w:w="3403" w:type="dxa"/>
        </w:tcPr>
        <w:p w14:paraId="50C21C4C" w14:textId="261BFE06" w:rsidR="00B45203" w:rsidRPr="007570AC" w:rsidRDefault="00B45203" w:rsidP="00F9766A">
          <w:pPr>
            <w:pStyle w:val="Footer"/>
            <w:rPr>
              <w:sz w:val="20"/>
              <w:szCs w:val="20"/>
            </w:rPr>
          </w:pPr>
        </w:p>
      </w:tc>
    </w:tr>
  </w:tbl>
  <w:p w14:paraId="2A0AD00D" w14:textId="601736F4" w:rsidR="00B45203" w:rsidRDefault="00B45203" w:rsidP="00B45203">
    <w:pPr>
      <w:pStyle w:val="Footer"/>
      <w:ind w:left="-1440"/>
      <w:jc w:val="center"/>
    </w:pPr>
  </w:p>
  <w:p w14:paraId="7BDC4614" w14:textId="75A41F2E" w:rsidR="00D851F1" w:rsidRDefault="00D851F1" w:rsidP="00D851F1">
    <w:pPr>
      <w:pStyle w:val="Footer"/>
      <w:ind w:left="-144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6CFBDCD" w14:textId="77777777" w:rsidR="009F4B9F" w:rsidRDefault="009F4B9F" w:rsidP="001F0663">
      <w:r>
        <w:separator/>
      </w:r>
    </w:p>
  </w:footnote>
  <w:footnote w:type="continuationSeparator" w:id="0">
    <w:p w14:paraId="6A9C707C" w14:textId="77777777" w:rsidR="009F4B9F" w:rsidRDefault="009F4B9F" w:rsidP="001F066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33CA2E" w14:textId="77777777" w:rsidR="001F0663" w:rsidRDefault="001F0663">
    <w:pPr>
      <w:pStyle w:val="Header"/>
    </w:pPr>
  </w:p>
  <w:tbl>
    <w:tblPr>
      <w:tblStyle w:val="TableGrid"/>
      <w:tblW w:w="11925" w:type="dxa"/>
      <w:tblInd w:w="-13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72"/>
      <w:gridCol w:w="6154"/>
      <w:gridCol w:w="2199"/>
    </w:tblGrid>
    <w:tr w:rsidR="00A25C5E" w14:paraId="74AD5CF6" w14:textId="77777777" w:rsidTr="00A25C5E">
      <w:trPr>
        <w:trHeight w:val="907"/>
      </w:trPr>
      <w:tc>
        <w:tcPr>
          <w:tcW w:w="3572" w:type="dxa"/>
          <w:hideMark/>
        </w:tcPr>
        <w:p w14:paraId="09A2347E" w14:textId="15EBCD80" w:rsidR="00A25C5E" w:rsidRDefault="00A25C5E" w:rsidP="00A25C5E">
          <w:pPr>
            <w:pStyle w:val="Header"/>
            <w:ind w:firstLine="258"/>
          </w:pPr>
          <w:bookmarkStart w:id="1" w:name="_Hlk45647752"/>
        </w:p>
      </w:tc>
      <w:tc>
        <w:tcPr>
          <w:tcW w:w="6153" w:type="dxa"/>
          <w:vAlign w:val="center"/>
          <w:hideMark/>
        </w:tcPr>
        <w:p w14:paraId="1726E543" w14:textId="77777777" w:rsidR="0065465E" w:rsidRPr="0065465E" w:rsidRDefault="0065465E" w:rsidP="0065465E">
          <w:pPr>
            <w:tabs>
              <w:tab w:val="center" w:pos="4513"/>
              <w:tab w:val="right" w:pos="9026"/>
            </w:tabs>
            <w:spacing w:after="200" w:line="276" w:lineRule="auto"/>
            <w:jc w:val="center"/>
            <w:rPr>
              <w:color w:val="000000"/>
              <w:lang w:val="en-US"/>
            </w:rPr>
          </w:pPr>
          <w:r w:rsidRPr="0065465E">
            <w:rPr>
              <w:b/>
              <w:color w:val="000000"/>
              <w:lang w:val="en-US"/>
            </w:rPr>
            <w:t xml:space="preserve">K. J. </w:t>
          </w:r>
          <w:proofErr w:type="spellStart"/>
          <w:r w:rsidRPr="0065465E">
            <w:rPr>
              <w:b/>
              <w:color w:val="000000"/>
              <w:lang w:val="en-US"/>
            </w:rPr>
            <w:t>Somaiya</w:t>
          </w:r>
          <w:proofErr w:type="spellEnd"/>
          <w:r w:rsidRPr="0065465E">
            <w:rPr>
              <w:b/>
              <w:color w:val="000000"/>
              <w:lang w:val="en-US"/>
            </w:rPr>
            <w:t xml:space="preserve"> School of Engineering, Mumbai-77</w:t>
          </w:r>
        </w:p>
        <w:p w14:paraId="527B1D3B" w14:textId="1CDF5D36" w:rsidR="00A25C5E" w:rsidRDefault="00A25C5E" w:rsidP="00A25C5E">
          <w:pPr>
            <w:tabs>
              <w:tab w:val="center" w:pos="4513"/>
              <w:tab w:val="right" w:pos="9026"/>
            </w:tabs>
            <w:jc w:val="center"/>
            <w:rPr>
              <w:color w:val="BC202E"/>
            </w:rPr>
          </w:pPr>
          <w:r>
            <w:rPr>
              <w:b/>
              <w:color w:val="BC202E"/>
            </w:rPr>
            <w:t xml:space="preserve">Department of </w:t>
          </w:r>
          <w:r w:rsidR="00A93B97">
            <w:rPr>
              <w:b/>
              <w:color w:val="BC202E"/>
            </w:rPr>
            <w:t>Sciences and Humanities</w:t>
          </w:r>
        </w:p>
      </w:tc>
      <w:tc>
        <w:tcPr>
          <w:tcW w:w="2199" w:type="dxa"/>
          <w:hideMark/>
        </w:tcPr>
        <w:p w14:paraId="581D3CAB" w14:textId="123768B1" w:rsidR="00A25C5E" w:rsidRDefault="00A25C5E" w:rsidP="00A25C5E">
          <w:pPr>
            <w:pStyle w:val="Header"/>
            <w:tabs>
              <w:tab w:val="left" w:pos="735"/>
              <w:tab w:val="right" w:pos="2664"/>
            </w:tabs>
          </w:pPr>
          <w:r>
            <w:t xml:space="preserve">      </w:t>
          </w:r>
        </w:p>
      </w:tc>
      <w:bookmarkEnd w:id="1"/>
    </w:tr>
  </w:tbl>
  <w:p w14:paraId="6A258FB8" w14:textId="77777777" w:rsidR="001F0663" w:rsidRDefault="001F066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4"/>
    <w:multiLevelType w:val="singleLevel"/>
    <w:tmpl w:val="00000004"/>
    <w:name w:val="WW8Num4"/>
    <w:lvl w:ilvl="0">
      <w:start w:val="1"/>
      <w:numFmt w:val="decimal"/>
      <w:lvlText w:val="%1."/>
      <w:lvlJc w:val="left"/>
      <w:pPr>
        <w:tabs>
          <w:tab w:val="num" w:pos="0"/>
        </w:tabs>
        <w:ind w:left="720" w:hanging="360"/>
      </w:pPr>
      <w:rPr>
        <w:rFonts w:cs="Times New Roman"/>
        <w:b/>
      </w:rPr>
    </w:lvl>
  </w:abstractNum>
  <w:abstractNum w:abstractNumId="1">
    <w:nsid w:val="00000006"/>
    <w:multiLevelType w:val="multilevel"/>
    <w:tmpl w:val="00000006"/>
    <w:name w:val="WW8Num6"/>
    <w:lvl w:ilvl="0">
      <w:start w:val="1"/>
      <w:numFmt w:val="bullet"/>
      <w:lvlText w:val=""/>
      <w:lvlJc w:val="left"/>
      <w:pPr>
        <w:tabs>
          <w:tab w:val="num" w:pos="360"/>
        </w:tabs>
        <w:ind w:left="360" w:hanging="360"/>
      </w:pPr>
      <w:rPr>
        <w:rFonts w:ascii="Symbol" w:hAnsi="Symbol" w:cs="Times New Roman"/>
        <w:b/>
        <w:sz w:val="24"/>
      </w:rPr>
    </w:lvl>
    <w:lvl w:ilvl="1">
      <w:start w:val="1"/>
      <w:numFmt w:val="bullet"/>
      <w:lvlText w:val="◦"/>
      <w:lvlJc w:val="left"/>
      <w:pPr>
        <w:tabs>
          <w:tab w:val="num" w:pos="720"/>
        </w:tabs>
        <w:ind w:left="720" w:hanging="360"/>
      </w:pPr>
      <w:rPr>
        <w:rFonts w:ascii="OpenSymbol" w:hAnsi="OpenSymbol" w:cs="OpenSymbol"/>
      </w:rPr>
    </w:lvl>
    <w:lvl w:ilvl="2">
      <w:start w:val="1"/>
      <w:numFmt w:val="bullet"/>
      <w:lvlText w:val="▪"/>
      <w:lvlJc w:val="left"/>
      <w:pPr>
        <w:tabs>
          <w:tab w:val="num" w:pos="1080"/>
        </w:tabs>
        <w:ind w:left="1080" w:hanging="360"/>
      </w:pPr>
      <w:rPr>
        <w:rFonts w:ascii="OpenSymbol" w:hAnsi="OpenSymbol" w:cs="OpenSymbol"/>
      </w:rPr>
    </w:lvl>
    <w:lvl w:ilvl="3">
      <w:start w:val="1"/>
      <w:numFmt w:val="bullet"/>
      <w:lvlText w:val=""/>
      <w:lvlJc w:val="left"/>
      <w:pPr>
        <w:tabs>
          <w:tab w:val="num" w:pos="1440"/>
        </w:tabs>
        <w:ind w:left="1440" w:hanging="360"/>
      </w:pPr>
      <w:rPr>
        <w:rFonts w:ascii="Symbol" w:hAnsi="Symbol" w:cs="Times New Roman"/>
        <w:b/>
        <w:sz w:val="24"/>
      </w:rPr>
    </w:lvl>
    <w:lvl w:ilvl="4">
      <w:start w:val="1"/>
      <w:numFmt w:val="bullet"/>
      <w:lvlText w:val="◦"/>
      <w:lvlJc w:val="left"/>
      <w:pPr>
        <w:tabs>
          <w:tab w:val="num" w:pos="1800"/>
        </w:tabs>
        <w:ind w:left="1800" w:hanging="360"/>
      </w:pPr>
      <w:rPr>
        <w:rFonts w:ascii="OpenSymbol" w:hAnsi="OpenSymbol" w:cs="OpenSymbol"/>
      </w:rPr>
    </w:lvl>
    <w:lvl w:ilvl="5">
      <w:start w:val="1"/>
      <w:numFmt w:val="bullet"/>
      <w:lvlText w:val="▪"/>
      <w:lvlJc w:val="left"/>
      <w:pPr>
        <w:tabs>
          <w:tab w:val="num" w:pos="2160"/>
        </w:tabs>
        <w:ind w:left="2160" w:hanging="360"/>
      </w:pPr>
      <w:rPr>
        <w:rFonts w:ascii="OpenSymbol" w:hAnsi="OpenSymbol" w:cs="OpenSymbol"/>
      </w:rPr>
    </w:lvl>
    <w:lvl w:ilvl="6">
      <w:start w:val="1"/>
      <w:numFmt w:val="bullet"/>
      <w:lvlText w:val=""/>
      <w:lvlJc w:val="left"/>
      <w:pPr>
        <w:tabs>
          <w:tab w:val="num" w:pos="2520"/>
        </w:tabs>
        <w:ind w:left="2520" w:hanging="360"/>
      </w:pPr>
      <w:rPr>
        <w:rFonts w:ascii="Symbol" w:hAnsi="Symbol" w:cs="Times New Roman"/>
        <w:b/>
        <w:sz w:val="24"/>
      </w:rPr>
    </w:lvl>
    <w:lvl w:ilvl="7">
      <w:start w:val="1"/>
      <w:numFmt w:val="bullet"/>
      <w:lvlText w:val="◦"/>
      <w:lvlJc w:val="left"/>
      <w:pPr>
        <w:tabs>
          <w:tab w:val="num" w:pos="2880"/>
        </w:tabs>
        <w:ind w:left="2880" w:hanging="360"/>
      </w:pPr>
      <w:rPr>
        <w:rFonts w:ascii="OpenSymbol" w:hAnsi="OpenSymbol" w:cs="OpenSymbol"/>
      </w:rPr>
    </w:lvl>
    <w:lvl w:ilvl="8">
      <w:start w:val="1"/>
      <w:numFmt w:val="bullet"/>
      <w:lvlText w:val="▪"/>
      <w:lvlJc w:val="left"/>
      <w:pPr>
        <w:tabs>
          <w:tab w:val="num" w:pos="3240"/>
        </w:tabs>
        <w:ind w:left="3240" w:hanging="360"/>
      </w:pPr>
      <w:rPr>
        <w:rFonts w:ascii="OpenSymbol" w:hAnsi="OpenSymbol" w:cs="OpenSymbol"/>
      </w:rPr>
    </w:lvl>
  </w:abstractNum>
  <w:abstractNum w:abstractNumId="2">
    <w:nsid w:val="0000000A"/>
    <w:multiLevelType w:val="multilevel"/>
    <w:tmpl w:val="0000000A"/>
    <w:name w:val="WW8Num10"/>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3">
    <w:nsid w:val="0000000F"/>
    <w:multiLevelType w:val="multilevel"/>
    <w:tmpl w:val="0000000F"/>
    <w:name w:val="WW8Num1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
    <w:nsid w:val="0B630BB6"/>
    <w:multiLevelType w:val="multilevel"/>
    <w:tmpl w:val="CD50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D5256E"/>
    <w:multiLevelType w:val="hybridMultilevel"/>
    <w:tmpl w:val="1B4C90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4721A1D"/>
    <w:multiLevelType w:val="hybridMultilevel"/>
    <w:tmpl w:val="1F36D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7A25477"/>
    <w:multiLevelType w:val="hybridMultilevel"/>
    <w:tmpl w:val="1B4C90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17B479B6"/>
    <w:multiLevelType w:val="hybridMultilevel"/>
    <w:tmpl w:val="0D5AA8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9D3645E"/>
    <w:multiLevelType w:val="hybridMultilevel"/>
    <w:tmpl w:val="65864D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41F80C0A"/>
    <w:multiLevelType w:val="hybridMultilevel"/>
    <w:tmpl w:val="1A2EA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9C95D68"/>
    <w:multiLevelType w:val="hybridMultilevel"/>
    <w:tmpl w:val="369C79FC"/>
    <w:lvl w:ilvl="0" w:tplc="4009000B">
      <w:start w:val="1"/>
      <w:numFmt w:val="bullet"/>
      <w:lvlText w:val=""/>
      <w:lvlJc w:val="left"/>
      <w:pPr>
        <w:ind w:left="11" w:hanging="360"/>
      </w:pPr>
      <w:rPr>
        <w:rFonts w:ascii="Wingdings" w:hAnsi="Wingdings" w:hint="default"/>
      </w:rPr>
    </w:lvl>
    <w:lvl w:ilvl="1" w:tplc="40090003">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12">
    <w:nsid w:val="4A9F7A92"/>
    <w:multiLevelType w:val="hybridMultilevel"/>
    <w:tmpl w:val="8402AB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E8870AE"/>
    <w:multiLevelType w:val="hybridMultilevel"/>
    <w:tmpl w:val="1B4C90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736718CB"/>
    <w:multiLevelType w:val="hybridMultilevel"/>
    <w:tmpl w:val="F3BAF030"/>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5">
    <w:nsid w:val="7EF07EE1"/>
    <w:multiLevelType w:val="hybridMultilevel"/>
    <w:tmpl w:val="A6E89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5"/>
  </w:num>
  <w:num w:numId="3">
    <w:abstractNumId w:val="14"/>
  </w:num>
  <w:num w:numId="4">
    <w:abstractNumId w:val="6"/>
  </w:num>
  <w:num w:numId="5">
    <w:abstractNumId w:val="8"/>
  </w:num>
  <w:num w:numId="6">
    <w:abstractNumId w:val="0"/>
    <w:lvlOverride w:ilvl="0">
      <w:startOverride w:val="1"/>
    </w:lvlOverride>
  </w:num>
  <w:num w:numId="7">
    <w:abstractNumId w:val="1"/>
  </w:num>
  <w:num w:numId="8">
    <w:abstractNumId w:val="2"/>
  </w:num>
  <w:num w:numId="9">
    <w:abstractNumId w:val="3"/>
  </w:num>
  <w:num w:numId="10">
    <w:abstractNumId w:val="9"/>
  </w:num>
  <w:num w:numId="11">
    <w:abstractNumId w:val="7"/>
  </w:num>
  <w:num w:numId="12">
    <w:abstractNumId w:val="5"/>
  </w:num>
  <w:num w:numId="13">
    <w:abstractNumId w:val="13"/>
  </w:num>
  <w:num w:numId="14">
    <w:abstractNumId w:val="11"/>
  </w:num>
  <w:num w:numId="15">
    <w:abstractNumId w:val="12"/>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3FB3"/>
    <w:rsid w:val="0001388A"/>
    <w:rsid w:val="00032ECC"/>
    <w:rsid w:val="00042F59"/>
    <w:rsid w:val="00060934"/>
    <w:rsid w:val="00082E39"/>
    <w:rsid w:val="000A1975"/>
    <w:rsid w:val="000B0D21"/>
    <w:rsid w:val="000B1195"/>
    <w:rsid w:val="000B1902"/>
    <w:rsid w:val="000C073B"/>
    <w:rsid w:val="000C3B44"/>
    <w:rsid w:val="0010212E"/>
    <w:rsid w:val="00195AE1"/>
    <w:rsid w:val="001A1231"/>
    <w:rsid w:val="001A1FCD"/>
    <w:rsid w:val="001D6337"/>
    <w:rsid w:val="001E19B1"/>
    <w:rsid w:val="001F0663"/>
    <w:rsid w:val="001F4E90"/>
    <w:rsid w:val="002040B3"/>
    <w:rsid w:val="00206AEB"/>
    <w:rsid w:val="002121AB"/>
    <w:rsid w:val="00247E04"/>
    <w:rsid w:val="002915D6"/>
    <w:rsid w:val="002A3DD4"/>
    <w:rsid w:val="003036C4"/>
    <w:rsid w:val="00303DC3"/>
    <w:rsid w:val="0030669A"/>
    <w:rsid w:val="00312C08"/>
    <w:rsid w:val="003374FC"/>
    <w:rsid w:val="00343F39"/>
    <w:rsid w:val="00364C90"/>
    <w:rsid w:val="00366265"/>
    <w:rsid w:val="003B204E"/>
    <w:rsid w:val="003D3F4A"/>
    <w:rsid w:val="003F35E7"/>
    <w:rsid w:val="00400AAA"/>
    <w:rsid w:val="0040783D"/>
    <w:rsid w:val="00415574"/>
    <w:rsid w:val="00441A0B"/>
    <w:rsid w:val="00446A62"/>
    <w:rsid w:val="00480E52"/>
    <w:rsid w:val="004D52BC"/>
    <w:rsid w:val="005401D5"/>
    <w:rsid w:val="005652AB"/>
    <w:rsid w:val="005D734A"/>
    <w:rsid w:val="00615517"/>
    <w:rsid w:val="00651621"/>
    <w:rsid w:val="0065465E"/>
    <w:rsid w:val="006651A6"/>
    <w:rsid w:val="00686E52"/>
    <w:rsid w:val="00687B82"/>
    <w:rsid w:val="00694BF2"/>
    <w:rsid w:val="0069537A"/>
    <w:rsid w:val="006A7197"/>
    <w:rsid w:val="006E1779"/>
    <w:rsid w:val="006F3580"/>
    <w:rsid w:val="006F43EE"/>
    <w:rsid w:val="006F7454"/>
    <w:rsid w:val="00700A17"/>
    <w:rsid w:val="007020B3"/>
    <w:rsid w:val="00734C04"/>
    <w:rsid w:val="007609F2"/>
    <w:rsid w:val="00776D35"/>
    <w:rsid w:val="00795300"/>
    <w:rsid w:val="007A3A37"/>
    <w:rsid w:val="007C53D5"/>
    <w:rsid w:val="007D2425"/>
    <w:rsid w:val="007D7614"/>
    <w:rsid w:val="007F6221"/>
    <w:rsid w:val="00806BDB"/>
    <w:rsid w:val="00814442"/>
    <w:rsid w:val="00817323"/>
    <w:rsid w:val="0083020D"/>
    <w:rsid w:val="008760A3"/>
    <w:rsid w:val="00887416"/>
    <w:rsid w:val="008A7D9B"/>
    <w:rsid w:val="008B20EA"/>
    <w:rsid w:val="008B52C2"/>
    <w:rsid w:val="008C2AA7"/>
    <w:rsid w:val="008D2005"/>
    <w:rsid w:val="008D5B07"/>
    <w:rsid w:val="008E406E"/>
    <w:rsid w:val="008E79C5"/>
    <w:rsid w:val="008F3D5C"/>
    <w:rsid w:val="00920013"/>
    <w:rsid w:val="00933B8F"/>
    <w:rsid w:val="00943A2F"/>
    <w:rsid w:val="0098754D"/>
    <w:rsid w:val="009B3B40"/>
    <w:rsid w:val="009B52AE"/>
    <w:rsid w:val="009C6CA6"/>
    <w:rsid w:val="009E09F7"/>
    <w:rsid w:val="009F4B9F"/>
    <w:rsid w:val="00A00E0D"/>
    <w:rsid w:val="00A14ED9"/>
    <w:rsid w:val="00A25C5E"/>
    <w:rsid w:val="00A302C8"/>
    <w:rsid w:val="00A36798"/>
    <w:rsid w:val="00A653F5"/>
    <w:rsid w:val="00A77F79"/>
    <w:rsid w:val="00A83FB3"/>
    <w:rsid w:val="00A93B97"/>
    <w:rsid w:val="00AA1F5A"/>
    <w:rsid w:val="00AA3755"/>
    <w:rsid w:val="00AF16CB"/>
    <w:rsid w:val="00B10715"/>
    <w:rsid w:val="00B10B43"/>
    <w:rsid w:val="00B110B4"/>
    <w:rsid w:val="00B24E74"/>
    <w:rsid w:val="00B27971"/>
    <w:rsid w:val="00B36EAC"/>
    <w:rsid w:val="00B45203"/>
    <w:rsid w:val="00B66BDD"/>
    <w:rsid w:val="00B66BE2"/>
    <w:rsid w:val="00B72A51"/>
    <w:rsid w:val="00B77C01"/>
    <w:rsid w:val="00B82365"/>
    <w:rsid w:val="00BA17A0"/>
    <w:rsid w:val="00BA34D2"/>
    <w:rsid w:val="00BB2703"/>
    <w:rsid w:val="00BB43F0"/>
    <w:rsid w:val="00BB7342"/>
    <w:rsid w:val="00BD7544"/>
    <w:rsid w:val="00BF0479"/>
    <w:rsid w:val="00C02772"/>
    <w:rsid w:val="00C17E1B"/>
    <w:rsid w:val="00C50B40"/>
    <w:rsid w:val="00C75FDD"/>
    <w:rsid w:val="00C83385"/>
    <w:rsid w:val="00C94493"/>
    <w:rsid w:val="00CA3298"/>
    <w:rsid w:val="00CA5AE8"/>
    <w:rsid w:val="00CD1EBE"/>
    <w:rsid w:val="00CF4305"/>
    <w:rsid w:val="00D036E3"/>
    <w:rsid w:val="00D65B42"/>
    <w:rsid w:val="00D851F1"/>
    <w:rsid w:val="00D862C5"/>
    <w:rsid w:val="00D9521C"/>
    <w:rsid w:val="00DA3C84"/>
    <w:rsid w:val="00DC03C2"/>
    <w:rsid w:val="00DC688B"/>
    <w:rsid w:val="00DD586D"/>
    <w:rsid w:val="00DE0A2D"/>
    <w:rsid w:val="00DF4713"/>
    <w:rsid w:val="00DF4B15"/>
    <w:rsid w:val="00E0252F"/>
    <w:rsid w:val="00E115EE"/>
    <w:rsid w:val="00E14992"/>
    <w:rsid w:val="00E410D2"/>
    <w:rsid w:val="00E53A9D"/>
    <w:rsid w:val="00E55FE6"/>
    <w:rsid w:val="00E85725"/>
    <w:rsid w:val="00E90C46"/>
    <w:rsid w:val="00EA7DD6"/>
    <w:rsid w:val="00EB3C39"/>
    <w:rsid w:val="00EE59A2"/>
    <w:rsid w:val="00EF1398"/>
    <w:rsid w:val="00F061A3"/>
    <w:rsid w:val="00F14B23"/>
    <w:rsid w:val="00F20D4F"/>
    <w:rsid w:val="00F21103"/>
    <w:rsid w:val="00F572CB"/>
    <w:rsid w:val="00F6195B"/>
    <w:rsid w:val="00F667FB"/>
    <w:rsid w:val="00F76925"/>
    <w:rsid w:val="00F95E97"/>
    <w:rsid w:val="00F9766A"/>
    <w:rsid w:val="00FC0B49"/>
    <w:rsid w:val="00FE42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DD9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0715"/>
    <w:pPr>
      <w:spacing w:after="0" w:line="240" w:lineRule="auto"/>
    </w:pPr>
    <w:rPr>
      <w:rFonts w:ascii="Times New Roman" w:eastAsia="Times New Roman" w:hAnsi="Times New Roman" w:cs="Times New Roman"/>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0663"/>
    <w:rPr>
      <w:rFonts w:ascii="Tahoma" w:eastAsiaTheme="minorHAnsi" w:hAnsi="Tahoma" w:cs="Tahoma"/>
      <w:sz w:val="16"/>
      <w:szCs w:val="16"/>
      <w:lang w:val="en-US" w:eastAsia="en-US"/>
    </w:rPr>
  </w:style>
  <w:style w:type="character" w:customStyle="1" w:styleId="BalloonTextChar">
    <w:name w:val="Balloon Text Char"/>
    <w:basedOn w:val="DefaultParagraphFont"/>
    <w:link w:val="BalloonText"/>
    <w:uiPriority w:val="99"/>
    <w:semiHidden/>
    <w:rsid w:val="001F0663"/>
    <w:rPr>
      <w:rFonts w:ascii="Tahoma" w:hAnsi="Tahoma" w:cs="Tahoma"/>
      <w:sz w:val="16"/>
      <w:szCs w:val="16"/>
    </w:rPr>
  </w:style>
  <w:style w:type="paragraph" w:styleId="Header">
    <w:name w:val="header"/>
    <w:basedOn w:val="Normal"/>
    <w:link w:val="HeaderChar"/>
    <w:uiPriority w:val="99"/>
    <w:unhideWhenUsed/>
    <w:rsid w:val="001F0663"/>
    <w:pPr>
      <w:tabs>
        <w:tab w:val="center" w:pos="4680"/>
        <w:tab w:val="right" w:pos="9360"/>
      </w:tabs>
    </w:pPr>
    <w:rPr>
      <w:rFonts w:asciiTheme="minorHAnsi" w:eastAsiaTheme="minorHAnsi" w:hAnsiTheme="minorHAnsi" w:cstheme="minorBidi"/>
      <w:sz w:val="22"/>
      <w:szCs w:val="22"/>
      <w:lang w:val="en-US" w:eastAsia="en-US"/>
    </w:rPr>
  </w:style>
  <w:style w:type="character" w:customStyle="1" w:styleId="HeaderChar">
    <w:name w:val="Header Char"/>
    <w:basedOn w:val="DefaultParagraphFont"/>
    <w:link w:val="Header"/>
    <w:uiPriority w:val="99"/>
    <w:rsid w:val="001F0663"/>
  </w:style>
  <w:style w:type="paragraph" w:styleId="Footer">
    <w:name w:val="footer"/>
    <w:basedOn w:val="Normal"/>
    <w:link w:val="FooterChar"/>
    <w:uiPriority w:val="99"/>
    <w:unhideWhenUsed/>
    <w:rsid w:val="001F0663"/>
    <w:pPr>
      <w:tabs>
        <w:tab w:val="center" w:pos="4680"/>
        <w:tab w:val="right" w:pos="9360"/>
      </w:tabs>
    </w:pPr>
    <w:rPr>
      <w:rFonts w:asciiTheme="minorHAnsi" w:eastAsiaTheme="minorHAnsi" w:hAnsiTheme="minorHAnsi" w:cstheme="minorBidi"/>
      <w:sz w:val="22"/>
      <w:szCs w:val="22"/>
      <w:lang w:val="en-US" w:eastAsia="en-US"/>
    </w:rPr>
  </w:style>
  <w:style w:type="character" w:customStyle="1" w:styleId="FooterChar">
    <w:name w:val="Footer Char"/>
    <w:basedOn w:val="DefaultParagraphFont"/>
    <w:link w:val="Footer"/>
    <w:uiPriority w:val="99"/>
    <w:rsid w:val="001F0663"/>
  </w:style>
  <w:style w:type="table" w:styleId="TableGrid">
    <w:name w:val="Table Grid"/>
    <w:basedOn w:val="TableNormal"/>
    <w:uiPriority w:val="59"/>
    <w:rsid w:val="001F066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2915D6"/>
    <w:pPr>
      <w:suppressAutoHyphens/>
      <w:spacing w:after="0" w:line="240" w:lineRule="auto"/>
    </w:pPr>
    <w:rPr>
      <w:rFonts w:ascii="Calibri" w:eastAsia="Times New Roman" w:hAnsi="Calibri" w:cs="Calibri"/>
      <w:lang w:eastAsia="zh-CN"/>
    </w:rPr>
  </w:style>
  <w:style w:type="paragraph" w:customStyle="1" w:styleId="TableContents">
    <w:name w:val="Table Contents"/>
    <w:basedOn w:val="Normal"/>
    <w:rsid w:val="002915D6"/>
    <w:pPr>
      <w:suppressLineNumbers/>
      <w:suppressAutoHyphens/>
      <w:spacing w:after="200" w:line="276" w:lineRule="auto"/>
    </w:pPr>
    <w:rPr>
      <w:rFonts w:ascii="Calibri" w:eastAsia="Calibri" w:hAnsi="Calibri" w:cs="Calibri"/>
      <w:sz w:val="22"/>
      <w:szCs w:val="22"/>
      <w:lang w:eastAsia="zh-CN"/>
    </w:rPr>
  </w:style>
  <w:style w:type="paragraph" w:styleId="NormalWeb">
    <w:name w:val="Normal (Web)"/>
    <w:basedOn w:val="Normal"/>
    <w:rsid w:val="002915D6"/>
    <w:pPr>
      <w:spacing w:before="280"/>
    </w:pPr>
    <w:rPr>
      <w:color w:val="000000"/>
      <w:lang w:val="en-US" w:eastAsia="zh-CN"/>
    </w:rPr>
  </w:style>
  <w:style w:type="paragraph" w:customStyle="1" w:styleId="western">
    <w:name w:val="western"/>
    <w:basedOn w:val="Normal"/>
    <w:rsid w:val="002915D6"/>
    <w:pPr>
      <w:spacing w:before="280"/>
    </w:pPr>
    <w:rPr>
      <w:color w:val="000000"/>
      <w:sz w:val="26"/>
      <w:szCs w:val="26"/>
      <w:lang w:val="en-US" w:eastAsia="zh-CN"/>
    </w:rPr>
  </w:style>
  <w:style w:type="paragraph" w:styleId="ListParagraph">
    <w:name w:val="List Paragraph"/>
    <w:basedOn w:val="Normal"/>
    <w:uiPriority w:val="34"/>
    <w:qFormat/>
    <w:rsid w:val="008C2AA7"/>
    <w:pPr>
      <w:spacing w:after="200" w:line="276" w:lineRule="auto"/>
      <w:ind w:left="720"/>
      <w:contextualSpacing/>
    </w:pPr>
    <w:rPr>
      <w:rFonts w:asciiTheme="minorHAnsi" w:eastAsiaTheme="minorHAnsi" w:hAnsiTheme="minorHAnsi" w:cstheme="minorBidi"/>
      <w:sz w:val="22"/>
      <w:szCs w:val="22"/>
      <w:lang w:val="en-US" w:eastAsia="en-US"/>
    </w:rPr>
  </w:style>
  <w:style w:type="character" w:styleId="PlaceholderText">
    <w:name w:val="Placeholder Text"/>
    <w:basedOn w:val="DefaultParagraphFont"/>
    <w:uiPriority w:val="99"/>
    <w:semiHidden/>
    <w:rsid w:val="007609F2"/>
    <w:rPr>
      <w:color w:val="808080"/>
    </w:rPr>
  </w:style>
  <w:style w:type="paragraph" w:customStyle="1" w:styleId="TableParagraph">
    <w:name w:val="Table Paragraph"/>
    <w:basedOn w:val="Normal"/>
    <w:uiPriority w:val="1"/>
    <w:qFormat/>
    <w:rsid w:val="00343F39"/>
    <w:pPr>
      <w:widowControl w:val="0"/>
      <w:autoSpaceDE w:val="0"/>
      <w:autoSpaceDN w:val="0"/>
      <w:spacing w:line="268" w:lineRule="exact"/>
      <w:ind w:left="107"/>
    </w:pPr>
    <w:rPr>
      <w:sz w:val="22"/>
      <w:szCs w:val="22"/>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0715"/>
    <w:pPr>
      <w:spacing w:after="0" w:line="240" w:lineRule="auto"/>
    </w:pPr>
    <w:rPr>
      <w:rFonts w:ascii="Times New Roman" w:eastAsia="Times New Roman" w:hAnsi="Times New Roman" w:cs="Times New Roman"/>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0663"/>
    <w:rPr>
      <w:rFonts w:ascii="Tahoma" w:eastAsiaTheme="minorHAnsi" w:hAnsi="Tahoma" w:cs="Tahoma"/>
      <w:sz w:val="16"/>
      <w:szCs w:val="16"/>
      <w:lang w:val="en-US" w:eastAsia="en-US"/>
    </w:rPr>
  </w:style>
  <w:style w:type="character" w:customStyle="1" w:styleId="BalloonTextChar">
    <w:name w:val="Balloon Text Char"/>
    <w:basedOn w:val="DefaultParagraphFont"/>
    <w:link w:val="BalloonText"/>
    <w:uiPriority w:val="99"/>
    <w:semiHidden/>
    <w:rsid w:val="001F0663"/>
    <w:rPr>
      <w:rFonts w:ascii="Tahoma" w:hAnsi="Tahoma" w:cs="Tahoma"/>
      <w:sz w:val="16"/>
      <w:szCs w:val="16"/>
    </w:rPr>
  </w:style>
  <w:style w:type="paragraph" w:styleId="Header">
    <w:name w:val="header"/>
    <w:basedOn w:val="Normal"/>
    <w:link w:val="HeaderChar"/>
    <w:uiPriority w:val="99"/>
    <w:unhideWhenUsed/>
    <w:rsid w:val="001F0663"/>
    <w:pPr>
      <w:tabs>
        <w:tab w:val="center" w:pos="4680"/>
        <w:tab w:val="right" w:pos="9360"/>
      </w:tabs>
    </w:pPr>
    <w:rPr>
      <w:rFonts w:asciiTheme="minorHAnsi" w:eastAsiaTheme="minorHAnsi" w:hAnsiTheme="minorHAnsi" w:cstheme="minorBidi"/>
      <w:sz w:val="22"/>
      <w:szCs w:val="22"/>
      <w:lang w:val="en-US" w:eastAsia="en-US"/>
    </w:rPr>
  </w:style>
  <w:style w:type="character" w:customStyle="1" w:styleId="HeaderChar">
    <w:name w:val="Header Char"/>
    <w:basedOn w:val="DefaultParagraphFont"/>
    <w:link w:val="Header"/>
    <w:uiPriority w:val="99"/>
    <w:rsid w:val="001F0663"/>
  </w:style>
  <w:style w:type="paragraph" w:styleId="Footer">
    <w:name w:val="footer"/>
    <w:basedOn w:val="Normal"/>
    <w:link w:val="FooterChar"/>
    <w:uiPriority w:val="99"/>
    <w:unhideWhenUsed/>
    <w:rsid w:val="001F0663"/>
    <w:pPr>
      <w:tabs>
        <w:tab w:val="center" w:pos="4680"/>
        <w:tab w:val="right" w:pos="9360"/>
      </w:tabs>
    </w:pPr>
    <w:rPr>
      <w:rFonts w:asciiTheme="minorHAnsi" w:eastAsiaTheme="minorHAnsi" w:hAnsiTheme="minorHAnsi" w:cstheme="minorBidi"/>
      <w:sz w:val="22"/>
      <w:szCs w:val="22"/>
      <w:lang w:val="en-US" w:eastAsia="en-US"/>
    </w:rPr>
  </w:style>
  <w:style w:type="character" w:customStyle="1" w:styleId="FooterChar">
    <w:name w:val="Footer Char"/>
    <w:basedOn w:val="DefaultParagraphFont"/>
    <w:link w:val="Footer"/>
    <w:uiPriority w:val="99"/>
    <w:rsid w:val="001F0663"/>
  </w:style>
  <w:style w:type="table" w:styleId="TableGrid">
    <w:name w:val="Table Grid"/>
    <w:basedOn w:val="TableNormal"/>
    <w:uiPriority w:val="59"/>
    <w:rsid w:val="001F066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2915D6"/>
    <w:pPr>
      <w:suppressAutoHyphens/>
      <w:spacing w:after="0" w:line="240" w:lineRule="auto"/>
    </w:pPr>
    <w:rPr>
      <w:rFonts w:ascii="Calibri" w:eastAsia="Times New Roman" w:hAnsi="Calibri" w:cs="Calibri"/>
      <w:lang w:eastAsia="zh-CN"/>
    </w:rPr>
  </w:style>
  <w:style w:type="paragraph" w:customStyle="1" w:styleId="TableContents">
    <w:name w:val="Table Contents"/>
    <w:basedOn w:val="Normal"/>
    <w:rsid w:val="002915D6"/>
    <w:pPr>
      <w:suppressLineNumbers/>
      <w:suppressAutoHyphens/>
      <w:spacing w:after="200" w:line="276" w:lineRule="auto"/>
    </w:pPr>
    <w:rPr>
      <w:rFonts w:ascii="Calibri" w:eastAsia="Calibri" w:hAnsi="Calibri" w:cs="Calibri"/>
      <w:sz w:val="22"/>
      <w:szCs w:val="22"/>
      <w:lang w:eastAsia="zh-CN"/>
    </w:rPr>
  </w:style>
  <w:style w:type="paragraph" w:styleId="NormalWeb">
    <w:name w:val="Normal (Web)"/>
    <w:basedOn w:val="Normal"/>
    <w:rsid w:val="002915D6"/>
    <w:pPr>
      <w:spacing w:before="280"/>
    </w:pPr>
    <w:rPr>
      <w:color w:val="000000"/>
      <w:lang w:val="en-US" w:eastAsia="zh-CN"/>
    </w:rPr>
  </w:style>
  <w:style w:type="paragraph" w:customStyle="1" w:styleId="western">
    <w:name w:val="western"/>
    <w:basedOn w:val="Normal"/>
    <w:rsid w:val="002915D6"/>
    <w:pPr>
      <w:spacing w:before="280"/>
    </w:pPr>
    <w:rPr>
      <w:color w:val="000000"/>
      <w:sz w:val="26"/>
      <w:szCs w:val="26"/>
      <w:lang w:val="en-US" w:eastAsia="zh-CN"/>
    </w:rPr>
  </w:style>
  <w:style w:type="paragraph" w:styleId="ListParagraph">
    <w:name w:val="List Paragraph"/>
    <w:basedOn w:val="Normal"/>
    <w:uiPriority w:val="34"/>
    <w:qFormat/>
    <w:rsid w:val="008C2AA7"/>
    <w:pPr>
      <w:spacing w:after="200" w:line="276" w:lineRule="auto"/>
      <w:ind w:left="720"/>
      <w:contextualSpacing/>
    </w:pPr>
    <w:rPr>
      <w:rFonts w:asciiTheme="minorHAnsi" w:eastAsiaTheme="minorHAnsi" w:hAnsiTheme="minorHAnsi" w:cstheme="minorBidi"/>
      <w:sz w:val="22"/>
      <w:szCs w:val="22"/>
      <w:lang w:val="en-US" w:eastAsia="en-US"/>
    </w:rPr>
  </w:style>
  <w:style w:type="character" w:styleId="PlaceholderText">
    <w:name w:val="Placeholder Text"/>
    <w:basedOn w:val="DefaultParagraphFont"/>
    <w:uiPriority w:val="99"/>
    <w:semiHidden/>
    <w:rsid w:val="007609F2"/>
    <w:rPr>
      <w:color w:val="808080"/>
    </w:rPr>
  </w:style>
  <w:style w:type="paragraph" w:customStyle="1" w:styleId="TableParagraph">
    <w:name w:val="Table Paragraph"/>
    <w:basedOn w:val="Normal"/>
    <w:uiPriority w:val="1"/>
    <w:qFormat/>
    <w:rsid w:val="00343F39"/>
    <w:pPr>
      <w:widowControl w:val="0"/>
      <w:autoSpaceDE w:val="0"/>
      <w:autoSpaceDN w:val="0"/>
      <w:spacing w:line="268" w:lineRule="exact"/>
      <w:ind w:left="107"/>
    </w:pPr>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3023628">
      <w:bodyDiv w:val="1"/>
      <w:marLeft w:val="0"/>
      <w:marRight w:val="0"/>
      <w:marTop w:val="0"/>
      <w:marBottom w:val="0"/>
      <w:divBdr>
        <w:top w:val="none" w:sz="0" w:space="0" w:color="auto"/>
        <w:left w:val="none" w:sz="0" w:space="0" w:color="auto"/>
        <w:bottom w:val="none" w:sz="0" w:space="0" w:color="auto"/>
        <w:right w:val="none" w:sz="0" w:space="0" w:color="auto"/>
      </w:divBdr>
    </w:div>
    <w:div w:id="1328827246">
      <w:bodyDiv w:val="1"/>
      <w:marLeft w:val="0"/>
      <w:marRight w:val="0"/>
      <w:marTop w:val="0"/>
      <w:marBottom w:val="0"/>
      <w:divBdr>
        <w:top w:val="none" w:sz="0" w:space="0" w:color="auto"/>
        <w:left w:val="none" w:sz="0" w:space="0" w:color="auto"/>
        <w:bottom w:val="none" w:sz="0" w:space="0" w:color="auto"/>
        <w:right w:val="none" w:sz="0" w:space="0" w:color="auto"/>
      </w:divBdr>
    </w:div>
    <w:div w:id="1414007846">
      <w:bodyDiv w:val="1"/>
      <w:marLeft w:val="0"/>
      <w:marRight w:val="0"/>
      <w:marTop w:val="0"/>
      <w:marBottom w:val="0"/>
      <w:divBdr>
        <w:top w:val="none" w:sz="0" w:space="0" w:color="auto"/>
        <w:left w:val="none" w:sz="0" w:space="0" w:color="auto"/>
        <w:bottom w:val="none" w:sz="0" w:space="0" w:color="auto"/>
        <w:right w:val="none" w:sz="0" w:space="0" w:color="auto"/>
      </w:divBdr>
    </w:div>
    <w:div w:id="1537036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5</Pages>
  <Words>408</Words>
  <Characters>2328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2731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16</cp:revision>
  <dcterms:created xsi:type="dcterms:W3CDTF">2025-07-21T08:53:00Z</dcterms:created>
  <dcterms:modified xsi:type="dcterms:W3CDTF">2025-07-22T09:17:00Z</dcterms:modified>
</cp:coreProperties>
</file>